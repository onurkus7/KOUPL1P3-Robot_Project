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7D37" w:rsidRPr="00536811" w:rsidRDefault="00816546" w:rsidP="00EE4C87">
      <w:pPr>
        <w:pStyle w:val="Title1"/>
        <w:rPr>
          <w:sz w:val="30"/>
          <w:szCs w:val="30"/>
        </w:rPr>
      </w:pPr>
      <w:r w:rsidRPr="00536811">
        <w:rPr>
          <w:sz w:val="30"/>
          <w:szCs w:val="30"/>
        </w:rPr>
        <w:t>Robot Projesi</w:t>
      </w:r>
    </w:p>
    <w:p w:rsidR="00816546" w:rsidRPr="00536811" w:rsidRDefault="00816546" w:rsidP="00816546">
      <w:pPr>
        <w:pStyle w:val="Author"/>
        <w:rPr>
          <w:sz w:val="26"/>
          <w:szCs w:val="26"/>
        </w:rPr>
      </w:pPr>
      <w:r w:rsidRPr="00536811">
        <w:rPr>
          <w:sz w:val="26"/>
          <w:szCs w:val="26"/>
        </w:rPr>
        <w:t>Onur Kuş,</w:t>
      </w:r>
      <w:r w:rsidRPr="00536811">
        <w:rPr>
          <w:rFonts w:eastAsia="Times New Roman"/>
          <w:sz w:val="26"/>
          <w:szCs w:val="26"/>
        </w:rPr>
        <w:t xml:space="preserve"> </w:t>
      </w:r>
      <w:r w:rsidRPr="00536811">
        <w:rPr>
          <w:sz w:val="26"/>
          <w:szCs w:val="26"/>
        </w:rPr>
        <w:t xml:space="preserve">Aziz </w:t>
      </w:r>
      <w:proofErr w:type="spellStart"/>
      <w:r w:rsidRPr="00536811">
        <w:rPr>
          <w:sz w:val="26"/>
          <w:szCs w:val="26"/>
        </w:rPr>
        <w:t>Yelbay</w:t>
      </w:r>
      <w:proofErr w:type="spellEnd"/>
    </w:p>
    <w:p w:rsidR="00E37D37" w:rsidRPr="00536811" w:rsidRDefault="00A613E9" w:rsidP="00EE4C87">
      <w:pPr>
        <w:pStyle w:val="Affiliation"/>
        <w:rPr>
          <w:sz w:val="26"/>
          <w:szCs w:val="26"/>
        </w:rPr>
      </w:pPr>
      <w:r w:rsidRPr="00536811">
        <w:rPr>
          <w:sz w:val="26"/>
          <w:szCs w:val="26"/>
        </w:rPr>
        <w:t>Bilgisayar</w:t>
      </w:r>
      <w:r w:rsidRPr="00536811">
        <w:rPr>
          <w:rFonts w:eastAsia="Times New Roman"/>
          <w:sz w:val="26"/>
          <w:szCs w:val="26"/>
        </w:rPr>
        <w:t xml:space="preserve"> </w:t>
      </w:r>
      <w:r w:rsidRPr="00536811">
        <w:rPr>
          <w:sz w:val="26"/>
          <w:szCs w:val="26"/>
        </w:rPr>
        <w:t>Mühendisliği</w:t>
      </w:r>
      <w:r w:rsidRPr="00536811">
        <w:rPr>
          <w:rFonts w:eastAsia="Times New Roman"/>
          <w:sz w:val="26"/>
          <w:szCs w:val="26"/>
        </w:rPr>
        <w:t xml:space="preserve"> </w:t>
      </w:r>
      <w:r w:rsidRPr="00536811">
        <w:rPr>
          <w:sz w:val="26"/>
          <w:szCs w:val="26"/>
        </w:rPr>
        <w:t>Bölümü</w:t>
      </w:r>
    </w:p>
    <w:p w:rsidR="00E37D37" w:rsidRPr="00536811" w:rsidRDefault="004F6008" w:rsidP="00EE4C87">
      <w:pPr>
        <w:pStyle w:val="Affiliation"/>
        <w:rPr>
          <w:sz w:val="26"/>
          <w:szCs w:val="26"/>
        </w:rPr>
      </w:pPr>
      <w:r w:rsidRPr="00536811">
        <w:rPr>
          <w:sz w:val="26"/>
          <w:szCs w:val="26"/>
        </w:rPr>
        <w:t>Kocaeli</w:t>
      </w:r>
      <w:r w:rsidR="00A613E9" w:rsidRPr="00536811">
        <w:rPr>
          <w:rFonts w:eastAsia="Times New Roman"/>
          <w:sz w:val="26"/>
          <w:szCs w:val="26"/>
        </w:rPr>
        <w:t xml:space="preserve"> </w:t>
      </w:r>
      <w:r w:rsidR="00A613E9" w:rsidRPr="00536811">
        <w:rPr>
          <w:sz w:val="26"/>
          <w:szCs w:val="26"/>
        </w:rPr>
        <w:t>Üniversitesi</w:t>
      </w:r>
    </w:p>
    <w:p w:rsidR="00816546" w:rsidRPr="00536811" w:rsidRDefault="00816546" w:rsidP="00816546">
      <w:pPr>
        <w:pStyle w:val="Affiliation"/>
        <w:ind w:left="720"/>
        <w:jc w:val="both"/>
        <w:rPr>
          <w:sz w:val="20"/>
          <w:szCs w:val="20"/>
        </w:rPr>
      </w:pPr>
      <w:r>
        <w:t xml:space="preserve">                                       </w:t>
      </w:r>
      <w:hyperlink r:id="rId8" w:history="1">
        <w:r w:rsidRPr="00536811">
          <w:rPr>
            <w:rStyle w:val="Kpr"/>
            <w:rFonts w:eastAsia="Times New Roman"/>
            <w:sz w:val="20"/>
            <w:szCs w:val="20"/>
          </w:rPr>
          <w:t>onurkus58g@gmail.com</w:t>
        </w:r>
      </w:hyperlink>
      <w:r w:rsidRPr="00536811">
        <w:rPr>
          <w:rFonts w:eastAsia="Times New Roman"/>
          <w:sz w:val="20"/>
          <w:szCs w:val="20"/>
        </w:rPr>
        <w:t xml:space="preserve">, </w:t>
      </w:r>
      <w:r w:rsidRPr="00536811">
        <w:rPr>
          <w:rStyle w:val="Kpr"/>
          <w:rFonts w:eastAsia="Times New Roman"/>
          <w:sz w:val="20"/>
          <w:szCs w:val="20"/>
        </w:rPr>
        <w:t>aziz1594@hotmail.com</w:t>
      </w:r>
    </w:p>
    <w:p w:rsidR="00E37D37" w:rsidRDefault="00E37D37" w:rsidP="00816546">
      <w:pPr>
        <w:pStyle w:val="Affiliation"/>
        <w:jc w:val="both"/>
        <w:rPr>
          <w:sz w:val="18"/>
        </w:rPr>
      </w:pPr>
    </w:p>
    <w:p w:rsidR="00E37D37" w:rsidRDefault="00E37D37">
      <w:pPr>
        <w:pStyle w:val="Affiliation"/>
        <w:rPr>
          <w:sz w:val="18"/>
        </w:rPr>
      </w:pPr>
    </w:p>
    <w:p w:rsidR="00E37D37" w:rsidRDefault="00E37D37">
      <w:pPr>
        <w:pStyle w:val="Affiliation"/>
        <w:rPr>
          <w:sz w:val="18"/>
        </w:rPr>
      </w:pPr>
    </w:p>
    <w:p w:rsidR="00E37D37" w:rsidRDefault="00E37D37">
      <w:pPr>
        <w:pStyle w:val="Affiliation"/>
        <w:rPr>
          <w:sz w:val="18"/>
        </w:rPr>
      </w:pPr>
    </w:p>
    <w:p w:rsidR="00E37D37" w:rsidRDefault="00E37D37">
      <w:pPr>
        <w:sectPr w:rsidR="00E37D37">
          <w:footerReference w:type="default" r:id="rId9"/>
          <w:pgSz w:w="11906" w:h="16838"/>
          <w:pgMar w:top="1588" w:right="1134" w:bottom="1871" w:left="1134" w:header="720" w:footer="720" w:gutter="0"/>
          <w:cols w:space="720"/>
          <w:docGrid w:linePitch="360"/>
        </w:sectPr>
      </w:pPr>
    </w:p>
    <w:p w:rsidR="00CF386A" w:rsidRPr="00536811" w:rsidRDefault="004F6008" w:rsidP="002C74CC">
      <w:pPr>
        <w:pStyle w:val="AbstractHeading"/>
        <w:jc w:val="both"/>
        <w:rPr>
          <w:sz w:val="24"/>
          <w:szCs w:val="24"/>
        </w:rPr>
      </w:pPr>
      <w:r w:rsidRPr="00536811">
        <w:rPr>
          <w:sz w:val="24"/>
          <w:szCs w:val="24"/>
        </w:rPr>
        <w:t>Özet</w:t>
      </w:r>
    </w:p>
    <w:p w:rsidR="002C74CC" w:rsidRPr="00536811" w:rsidRDefault="00CF386A" w:rsidP="002C74CC">
      <w:pPr>
        <w:suppressAutoHyphens w:val="0"/>
        <w:autoSpaceDE w:val="0"/>
        <w:autoSpaceDN w:val="0"/>
        <w:adjustRightInd w:val="0"/>
        <w:jc w:val="left"/>
        <w:rPr>
          <w:rFonts w:eastAsia="Times New Roman"/>
          <w:i/>
          <w:iCs/>
          <w:lang w:eastAsia="en-US" w:bidi="he-IL"/>
        </w:rPr>
      </w:pPr>
      <w:r w:rsidRPr="00536811">
        <w:rPr>
          <w:rFonts w:eastAsia="Times New Roman"/>
          <w:i/>
          <w:iCs/>
          <w:lang w:eastAsia="en-US" w:bidi="he-IL"/>
        </w:rPr>
        <w:t>Robot Projesi, robot sınıfların</w:t>
      </w:r>
      <w:r w:rsidR="00542E45" w:rsidRPr="00536811">
        <w:rPr>
          <w:rFonts w:eastAsia="Times New Roman"/>
          <w:i/>
          <w:iCs/>
          <w:lang w:eastAsia="en-US" w:bidi="he-IL"/>
        </w:rPr>
        <w:t>dan</w:t>
      </w:r>
      <w:r w:rsidRPr="00536811">
        <w:rPr>
          <w:rFonts w:eastAsia="Times New Roman"/>
          <w:i/>
          <w:iCs/>
          <w:lang w:eastAsia="en-US" w:bidi="he-IL"/>
        </w:rPr>
        <w:t xml:space="preserve"> kullanıcının belirlediği</w:t>
      </w:r>
      <w:r w:rsidR="00B37CB8" w:rsidRPr="00536811">
        <w:rPr>
          <w:rFonts w:eastAsia="Times New Roman"/>
          <w:i/>
          <w:iCs/>
          <w:lang w:eastAsia="en-US" w:bidi="he-IL"/>
        </w:rPr>
        <w:t xml:space="preserve"> ö</w:t>
      </w:r>
      <w:r w:rsidRPr="00536811">
        <w:rPr>
          <w:rFonts w:eastAsia="Times New Roman"/>
          <w:i/>
          <w:iCs/>
          <w:lang w:eastAsia="en-US" w:bidi="he-IL"/>
        </w:rPr>
        <w:t>zelliklerde</w:t>
      </w:r>
      <w:r w:rsidR="00B37CB8" w:rsidRPr="00536811">
        <w:rPr>
          <w:rFonts w:eastAsia="Times New Roman"/>
          <w:i/>
          <w:iCs/>
          <w:lang w:eastAsia="en-US" w:bidi="he-IL"/>
        </w:rPr>
        <w:t xml:space="preserve"> (motor sayısı, yük miktarı)</w:t>
      </w:r>
      <w:r w:rsidRPr="00536811">
        <w:rPr>
          <w:rFonts w:eastAsia="Times New Roman"/>
          <w:i/>
          <w:iCs/>
          <w:lang w:eastAsia="en-US" w:bidi="he-IL"/>
        </w:rPr>
        <w:t xml:space="preserve"> oluşturulup, düzenlenmesini ve </w:t>
      </w:r>
      <w:r w:rsidR="002C74CC" w:rsidRPr="00536811">
        <w:rPr>
          <w:rFonts w:eastAsia="Times New Roman"/>
          <w:i/>
          <w:iCs/>
          <w:lang w:eastAsia="en-US" w:bidi="he-IL"/>
        </w:rPr>
        <w:t>üzerinde bazı işlemler yapılmasını</w:t>
      </w:r>
      <w:r w:rsidRPr="00536811">
        <w:rPr>
          <w:rFonts w:eastAsia="Times New Roman"/>
          <w:i/>
          <w:iCs/>
          <w:lang w:eastAsia="en-US" w:bidi="he-IL"/>
        </w:rPr>
        <w:t xml:space="preserve">, </w:t>
      </w:r>
      <w:r w:rsidR="002C74CC" w:rsidRPr="00536811">
        <w:rPr>
          <w:rFonts w:eastAsia="Times New Roman"/>
          <w:i/>
          <w:iCs/>
          <w:lang w:eastAsia="en-US" w:bidi="he-IL"/>
        </w:rPr>
        <w:t>basit</w:t>
      </w:r>
      <w:r w:rsidRPr="00536811">
        <w:rPr>
          <w:rFonts w:eastAsia="Times New Roman"/>
          <w:i/>
          <w:iCs/>
          <w:lang w:eastAsia="en-US" w:bidi="he-IL"/>
        </w:rPr>
        <w:t xml:space="preserve"> ve anlaşılabilir bir ara</w:t>
      </w:r>
      <w:r w:rsidR="002C74CC" w:rsidRPr="00536811">
        <w:rPr>
          <w:rFonts w:eastAsia="Times New Roman"/>
          <w:i/>
          <w:iCs/>
          <w:lang w:eastAsia="en-US" w:bidi="he-IL"/>
        </w:rPr>
        <w:t xml:space="preserve"> yüz</w:t>
      </w:r>
      <w:r w:rsidRPr="00536811">
        <w:rPr>
          <w:rFonts w:eastAsia="Times New Roman"/>
          <w:i/>
          <w:iCs/>
          <w:lang w:eastAsia="en-US" w:bidi="he-IL"/>
        </w:rPr>
        <w:t xml:space="preserve"> ile</w:t>
      </w:r>
      <w:r w:rsidR="00B37CB8" w:rsidRPr="00536811">
        <w:rPr>
          <w:rFonts w:eastAsia="Times New Roman"/>
          <w:i/>
          <w:iCs/>
          <w:lang w:eastAsia="en-US" w:bidi="he-IL"/>
        </w:rPr>
        <w:t xml:space="preserve"> </w:t>
      </w:r>
      <w:r w:rsidRPr="00536811">
        <w:rPr>
          <w:rFonts w:eastAsia="Times New Roman"/>
          <w:i/>
          <w:iCs/>
          <w:lang w:eastAsia="en-US" w:bidi="he-IL"/>
        </w:rPr>
        <w:t>kullanıcıya sun</w:t>
      </w:r>
      <w:r w:rsidR="002C74CC" w:rsidRPr="00536811">
        <w:rPr>
          <w:rFonts w:eastAsia="Times New Roman"/>
          <w:i/>
          <w:iCs/>
          <w:lang w:eastAsia="en-US" w:bidi="he-IL"/>
        </w:rPr>
        <w:t>ulan bir uygulamadır.</w:t>
      </w:r>
    </w:p>
    <w:p w:rsidR="00BC0221" w:rsidRPr="00536811" w:rsidRDefault="00CF386A" w:rsidP="002C74CC">
      <w:pPr>
        <w:suppressAutoHyphens w:val="0"/>
        <w:autoSpaceDE w:val="0"/>
        <w:autoSpaceDN w:val="0"/>
        <w:adjustRightInd w:val="0"/>
        <w:jc w:val="left"/>
        <w:rPr>
          <w:rFonts w:eastAsia="Times New Roman"/>
          <w:i/>
          <w:iCs/>
          <w:lang w:eastAsia="en-US" w:bidi="he-IL"/>
        </w:rPr>
      </w:pPr>
      <w:r w:rsidRPr="00536811">
        <w:rPr>
          <w:rFonts w:eastAsia="Times New Roman"/>
          <w:i/>
          <w:iCs/>
          <w:lang w:eastAsia="en-US" w:bidi="he-IL"/>
        </w:rPr>
        <w:t>Kullanıcı istediği</w:t>
      </w:r>
      <w:r w:rsidR="002C74CC" w:rsidRPr="00536811">
        <w:rPr>
          <w:rFonts w:eastAsia="Times New Roman"/>
          <w:i/>
          <w:iCs/>
          <w:lang w:eastAsia="en-US" w:bidi="he-IL"/>
        </w:rPr>
        <w:t xml:space="preserve"> kadar</w:t>
      </w:r>
      <w:r w:rsidRPr="00536811">
        <w:rPr>
          <w:rFonts w:eastAsia="Times New Roman"/>
          <w:i/>
          <w:iCs/>
          <w:lang w:eastAsia="en-US" w:bidi="he-IL"/>
        </w:rPr>
        <w:t xml:space="preserve"> </w:t>
      </w:r>
      <w:r w:rsidR="002C74CC" w:rsidRPr="00536811">
        <w:rPr>
          <w:rFonts w:eastAsia="Times New Roman"/>
          <w:i/>
          <w:iCs/>
          <w:lang w:eastAsia="en-US" w:bidi="he-IL"/>
        </w:rPr>
        <w:t>robot</w:t>
      </w:r>
      <w:r w:rsidRPr="00536811">
        <w:rPr>
          <w:rFonts w:eastAsia="Times New Roman"/>
          <w:i/>
          <w:iCs/>
          <w:lang w:eastAsia="en-US" w:bidi="he-IL"/>
        </w:rPr>
        <w:t xml:space="preserve"> türünü oluşturup, onu düzenleyebilir.</w:t>
      </w:r>
      <w:r w:rsidR="002C74CC" w:rsidRPr="00536811">
        <w:rPr>
          <w:rFonts w:eastAsia="Times New Roman"/>
          <w:i/>
          <w:iCs/>
          <w:lang w:eastAsia="en-US" w:bidi="he-IL"/>
        </w:rPr>
        <w:t xml:space="preserve"> Oluşturulan robotlardan kullanıcının isteği doğrultusunda seçim yapabilir.</w:t>
      </w:r>
    </w:p>
    <w:p w:rsidR="00247E1E" w:rsidRPr="002C74CC" w:rsidRDefault="00247E1E" w:rsidP="002C74CC">
      <w:pPr>
        <w:suppressAutoHyphens w:val="0"/>
        <w:autoSpaceDE w:val="0"/>
        <w:autoSpaceDN w:val="0"/>
        <w:adjustRightInd w:val="0"/>
        <w:jc w:val="left"/>
        <w:rPr>
          <w:rFonts w:eastAsia="Times New Roman"/>
          <w:i/>
          <w:iCs/>
          <w:sz w:val="18"/>
          <w:szCs w:val="18"/>
          <w:lang w:eastAsia="en-US" w:bidi="he-IL"/>
        </w:rPr>
      </w:pPr>
    </w:p>
    <w:p w:rsidR="00303959" w:rsidRPr="00536811" w:rsidRDefault="00A613E9" w:rsidP="00247E1E">
      <w:pPr>
        <w:pStyle w:val="Balk1"/>
        <w:jc w:val="both"/>
        <w:rPr>
          <w:sz w:val="24"/>
          <w:szCs w:val="24"/>
        </w:rPr>
      </w:pPr>
      <w:r w:rsidRPr="00536811">
        <w:rPr>
          <w:sz w:val="24"/>
          <w:szCs w:val="24"/>
        </w:rPr>
        <w:t>Giriş</w:t>
      </w:r>
    </w:p>
    <w:p w:rsidR="00247E1E" w:rsidRDefault="00536811">
      <w:pPr>
        <w:pStyle w:val="BodyTextKeep"/>
        <w:ind w:right="0"/>
        <w:rPr>
          <w:sz w:val="20"/>
        </w:rPr>
      </w:pPr>
      <w:r>
        <w:rPr>
          <w:sz w:val="20"/>
        </w:rPr>
        <w:t>Robot Projesi</w:t>
      </w:r>
      <w:r w:rsidR="00012B4E">
        <w:rPr>
          <w:sz w:val="20"/>
        </w:rPr>
        <w:t>;</w:t>
      </w:r>
      <w:r w:rsidR="00247E1E" w:rsidRPr="00536811">
        <w:rPr>
          <w:sz w:val="20"/>
        </w:rPr>
        <w:t xml:space="preserve"> </w:t>
      </w:r>
      <w:proofErr w:type="spellStart"/>
      <w:r>
        <w:rPr>
          <w:sz w:val="20"/>
        </w:rPr>
        <w:t>AnaEkran</w:t>
      </w:r>
      <w:proofErr w:type="spellEnd"/>
      <w:r w:rsidR="00247E1E" w:rsidRPr="00536811">
        <w:rPr>
          <w:sz w:val="20"/>
        </w:rPr>
        <w:t xml:space="preserve">, </w:t>
      </w:r>
      <w:proofErr w:type="spellStart"/>
      <w:r>
        <w:rPr>
          <w:sz w:val="20"/>
        </w:rPr>
        <w:t>Grafikkullan</w:t>
      </w:r>
      <w:r w:rsidR="008A5B07">
        <w:rPr>
          <w:sz w:val="20"/>
        </w:rPr>
        <w:t>i</w:t>
      </w:r>
      <w:r>
        <w:rPr>
          <w:sz w:val="20"/>
        </w:rPr>
        <w:t>m</w:t>
      </w:r>
      <w:r w:rsidR="008A5B07">
        <w:rPr>
          <w:sz w:val="20"/>
        </w:rPr>
        <w:t>i</w:t>
      </w:r>
      <w:proofErr w:type="spellEnd"/>
      <w:r>
        <w:rPr>
          <w:sz w:val="20"/>
        </w:rPr>
        <w:t>,</w:t>
      </w:r>
      <w:r w:rsidR="00247E1E" w:rsidRPr="00536811">
        <w:rPr>
          <w:sz w:val="20"/>
        </w:rPr>
        <w:t xml:space="preserve"> </w:t>
      </w:r>
      <w:r w:rsidR="008A5B07">
        <w:rPr>
          <w:sz w:val="20"/>
        </w:rPr>
        <w:t>Robot, Gezgi</w:t>
      </w:r>
      <w:r w:rsidR="006D6B55">
        <w:rPr>
          <w:sz w:val="20"/>
        </w:rPr>
        <w:t>n,</w:t>
      </w:r>
      <w:r w:rsidR="004E2E36">
        <w:rPr>
          <w:sz w:val="20"/>
        </w:rPr>
        <w:t xml:space="preserve"> </w:t>
      </w:r>
      <w:proofErr w:type="spellStart"/>
      <w:r w:rsidR="004E2E36">
        <w:rPr>
          <w:sz w:val="20"/>
        </w:rPr>
        <w:t>Manipulator</w:t>
      </w:r>
      <w:proofErr w:type="spellEnd"/>
      <w:r w:rsidR="006D6B55">
        <w:rPr>
          <w:sz w:val="20"/>
        </w:rPr>
        <w:t xml:space="preserve">, </w:t>
      </w:r>
      <w:proofErr w:type="spellStart"/>
      <w:r w:rsidR="00091B70">
        <w:rPr>
          <w:sz w:val="20"/>
        </w:rPr>
        <w:t>IManipulator</w:t>
      </w:r>
      <w:proofErr w:type="spellEnd"/>
      <w:r w:rsidR="00091B70">
        <w:rPr>
          <w:sz w:val="20"/>
        </w:rPr>
        <w:t xml:space="preserve">, </w:t>
      </w:r>
      <w:proofErr w:type="spellStart"/>
      <w:r w:rsidR="00012B4E">
        <w:rPr>
          <w:sz w:val="20"/>
        </w:rPr>
        <w:t>Hibrit</w:t>
      </w:r>
      <w:proofErr w:type="spellEnd"/>
      <w:r w:rsidR="00012B4E">
        <w:rPr>
          <w:sz w:val="20"/>
        </w:rPr>
        <w:t xml:space="preserve">, Tekerlekli, Paletli, </w:t>
      </w:r>
      <w:proofErr w:type="spellStart"/>
      <w:r w:rsidR="00012B4E">
        <w:rPr>
          <w:sz w:val="20"/>
        </w:rPr>
        <w:t>Spider</w:t>
      </w:r>
      <w:proofErr w:type="spellEnd"/>
      <w:r w:rsidR="00012B4E">
        <w:rPr>
          <w:sz w:val="20"/>
        </w:rPr>
        <w:t xml:space="preserve">, Seri </w:t>
      </w:r>
      <w:r w:rsidR="00247E1E" w:rsidRPr="00536811">
        <w:rPr>
          <w:sz w:val="20"/>
        </w:rPr>
        <w:t xml:space="preserve">ve </w:t>
      </w:r>
      <w:r w:rsidR="00012B4E">
        <w:rPr>
          <w:sz w:val="20"/>
        </w:rPr>
        <w:t xml:space="preserve">Paralel </w:t>
      </w:r>
      <w:r w:rsidR="00247E1E" w:rsidRPr="00536811">
        <w:rPr>
          <w:sz w:val="20"/>
        </w:rPr>
        <w:t xml:space="preserve">olmak üzere </w:t>
      </w:r>
      <w:proofErr w:type="spellStart"/>
      <w:r w:rsidR="00012B4E">
        <w:rPr>
          <w:sz w:val="20"/>
        </w:rPr>
        <w:t>onbir</w:t>
      </w:r>
      <w:proofErr w:type="spellEnd"/>
      <w:r w:rsidR="00247E1E" w:rsidRPr="00536811">
        <w:rPr>
          <w:sz w:val="20"/>
        </w:rPr>
        <w:t xml:space="preserve"> sınıftan</w:t>
      </w:r>
      <w:r w:rsidR="004E2E36">
        <w:rPr>
          <w:sz w:val="20"/>
        </w:rPr>
        <w:t xml:space="preserve"> </w:t>
      </w:r>
      <w:proofErr w:type="gramStart"/>
      <w:r w:rsidR="004E2E36">
        <w:rPr>
          <w:sz w:val="20"/>
        </w:rPr>
        <w:t>ve</w:t>
      </w:r>
      <w:r w:rsidR="00091B70">
        <w:rPr>
          <w:sz w:val="20"/>
        </w:rPr>
        <w:t xml:space="preserve"> </w:t>
      </w:r>
      <w:r w:rsidR="00247E1E" w:rsidRPr="00536811">
        <w:rPr>
          <w:sz w:val="20"/>
        </w:rPr>
        <w:t xml:space="preserve"> </w:t>
      </w:r>
      <w:r w:rsidR="00091B70">
        <w:rPr>
          <w:sz w:val="20"/>
        </w:rPr>
        <w:t>bir</w:t>
      </w:r>
      <w:proofErr w:type="gramEnd"/>
      <w:r w:rsidR="00091B70">
        <w:rPr>
          <w:sz w:val="20"/>
        </w:rPr>
        <w:t xml:space="preserve"> </w:t>
      </w:r>
      <w:proofErr w:type="spellStart"/>
      <w:r w:rsidR="00091B70">
        <w:rPr>
          <w:rFonts w:eastAsia="Times New Roman"/>
          <w:sz w:val="20"/>
          <w:szCs w:val="20"/>
          <w:lang w:eastAsia="en-US"/>
        </w:rPr>
        <w:t>i</w:t>
      </w:r>
      <w:r w:rsidR="00091B70" w:rsidRPr="004E2E36">
        <w:rPr>
          <w:rFonts w:eastAsia="Times New Roman"/>
          <w:sz w:val="20"/>
          <w:szCs w:val="20"/>
          <w:lang w:eastAsia="en-US"/>
        </w:rPr>
        <w:t>nheritance</w:t>
      </w:r>
      <w:r w:rsidR="00091B70">
        <w:rPr>
          <w:sz w:val="20"/>
        </w:rPr>
        <w:t>den</w:t>
      </w:r>
      <w:proofErr w:type="spellEnd"/>
      <w:r w:rsidR="00091B70">
        <w:rPr>
          <w:sz w:val="20"/>
        </w:rPr>
        <w:t xml:space="preserve"> </w:t>
      </w:r>
      <w:r w:rsidR="00247E1E" w:rsidRPr="00536811">
        <w:rPr>
          <w:sz w:val="20"/>
        </w:rPr>
        <w:t>oluşur:</w:t>
      </w:r>
    </w:p>
    <w:p w:rsidR="00091B70" w:rsidRDefault="00091B70" w:rsidP="004E2E36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</w:p>
    <w:p w:rsidR="004E2E36" w:rsidRDefault="004E2E36" w:rsidP="004E2E36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>Robot Projesi</w:t>
      </w:r>
      <w:r w:rsidRPr="004E2E36">
        <w:rPr>
          <w:rFonts w:eastAsia="Times New Roman"/>
          <w:lang w:eastAsia="en-US"/>
        </w:rPr>
        <w:t>, aralarında hiyerarşik bir bağ bulunan,</w:t>
      </w:r>
      <w:r>
        <w:rPr>
          <w:rFonts w:eastAsia="Times New Roman"/>
          <w:lang w:eastAsia="en-US"/>
        </w:rPr>
        <w:t xml:space="preserve"> </w:t>
      </w:r>
      <w:r w:rsidRPr="004E2E36">
        <w:rPr>
          <w:rFonts w:eastAsia="Times New Roman"/>
          <w:lang w:eastAsia="en-US"/>
        </w:rPr>
        <w:t>birbirleri ile ilişkilendirilmiş nesnelerin, belli başlı yöntemler</w:t>
      </w:r>
      <w:r>
        <w:rPr>
          <w:rFonts w:eastAsia="Times New Roman"/>
          <w:lang w:eastAsia="en-US"/>
        </w:rPr>
        <w:t xml:space="preserve"> </w:t>
      </w:r>
      <w:r w:rsidRPr="004E2E36">
        <w:rPr>
          <w:rFonts w:eastAsia="Times New Roman"/>
          <w:lang w:eastAsia="en-US"/>
        </w:rPr>
        <w:t>ışığında (</w:t>
      </w:r>
      <w:proofErr w:type="spellStart"/>
      <w:r w:rsidRPr="004E2E36">
        <w:rPr>
          <w:rFonts w:eastAsia="Times New Roman"/>
          <w:lang w:eastAsia="en-US"/>
        </w:rPr>
        <w:t>Encapsulation</w:t>
      </w:r>
      <w:proofErr w:type="spellEnd"/>
      <w:r w:rsidRPr="004E2E36">
        <w:rPr>
          <w:rFonts w:eastAsia="Times New Roman"/>
          <w:lang w:eastAsia="en-US"/>
        </w:rPr>
        <w:t xml:space="preserve">, </w:t>
      </w:r>
      <w:proofErr w:type="spellStart"/>
      <w:r w:rsidRPr="004E2E36">
        <w:rPr>
          <w:rFonts w:eastAsia="Times New Roman"/>
          <w:lang w:eastAsia="en-US"/>
        </w:rPr>
        <w:t>Inheritance</w:t>
      </w:r>
      <w:proofErr w:type="spellEnd"/>
      <w:r w:rsidRPr="004E2E36">
        <w:rPr>
          <w:rFonts w:eastAsia="Times New Roman"/>
          <w:lang w:eastAsia="en-US"/>
        </w:rPr>
        <w:t xml:space="preserve">, </w:t>
      </w:r>
      <w:proofErr w:type="spellStart"/>
      <w:r w:rsidRPr="004E2E36">
        <w:rPr>
          <w:rFonts w:eastAsia="Times New Roman"/>
          <w:lang w:eastAsia="en-US"/>
        </w:rPr>
        <w:t>Polymorphism</w:t>
      </w:r>
      <w:proofErr w:type="spellEnd"/>
      <w:r w:rsidRPr="004E2E36">
        <w:rPr>
          <w:rFonts w:eastAsia="Times New Roman"/>
          <w:lang w:eastAsia="en-US"/>
        </w:rPr>
        <w:t>,</w:t>
      </w:r>
      <w:r>
        <w:rPr>
          <w:rFonts w:eastAsia="Times New Roman"/>
          <w:lang w:eastAsia="en-US"/>
        </w:rPr>
        <w:t xml:space="preserve"> </w:t>
      </w:r>
      <w:proofErr w:type="spellStart"/>
      <w:r w:rsidRPr="004E2E36">
        <w:rPr>
          <w:rFonts w:eastAsia="Times New Roman"/>
          <w:lang w:eastAsia="en-US"/>
        </w:rPr>
        <w:t>Abstraction</w:t>
      </w:r>
      <w:proofErr w:type="spellEnd"/>
      <w:r w:rsidRPr="004E2E36">
        <w:rPr>
          <w:rFonts w:eastAsia="Times New Roman"/>
          <w:lang w:eastAsia="en-US"/>
        </w:rPr>
        <w:t>) düzenlenmesini sağlar.</w:t>
      </w:r>
    </w:p>
    <w:p w:rsidR="004E2E36" w:rsidRPr="004E2E36" w:rsidRDefault="004E2E36" w:rsidP="004E2E36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</w:p>
    <w:p w:rsidR="00E01C04" w:rsidRPr="004E2E36" w:rsidRDefault="004E2E36" w:rsidP="004E2E36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r w:rsidRPr="004E2E36">
        <w:rPr>
          <w:rFonts w:eastAsia="Times New Roman"/>
          <w:lang w:eastAsia="en-US"/>
        </w:rPr>
        <w:t>Kullanıcı dostu ara</w:t>
      </w:r>
      <w:r>
        <w:rPr>
          <w:rFonts w:eastAsia="Times New Roman"/>
          <w:lang w:eastAsia="en-US"/>
        </w:rPr>
        <w:t xml:space="preserve"> </w:t>
      </w:r>
      <w:r w:rsidRPr="004E2E36">
        <w:rPr>
          <w:rFonts w:eastAsia="Times New Roman"/>
          <w:lang w:eastAsia="en-US"/>
        </w:rPr>
        <w:t>yüz ile birlikte, uygulama kullanıcısı kolay</w:t>
      </w:r>
      <w:r>
        <w:rPr>
          <w:rFonts w:eastAsia="Times New Roman"/>
          <w:lang w:eastAsia="en-US"/>
        </w:rPr>
        <w:t xml:space="preserve"> </w:t>
      </w:r>
      <w:r w:rsidRPr="004E2E36">
        <w:rPr>
          <w:rFonts w:eastAsia="Times New Roman"/>
          <w:lang w:eastAsia="en-US"/>
        </w:rPr>
        <w:t>bir şekilde programı kullanabilir. Oluşturduğu</w:t>
      </w:r>
      <w:r w:rsidR="00091B70">
        <w:rPr>
          <w:rFonts w:eastAsia="Times New Roman"/>
          <w:lang w:eastAsia="en-US"/>
        </w:rPr>
        <w:t xml:space="preserve"> robotları düzenleyebilir yönlendirmeler sayesinde yük taşıma hız</w:t>
      </w:r>
      <w:r w:rsidRPr="004E2E36">
        <w:rPr>
          <w:rFonts w:eastAsia="Times New Roman"/>
          <w:lang w:eastAsia="en-US"/>
        </w:rPr>
        <w:t>. Ve projenin bizlerden beklediği tüm istekleri</w:t>
      </w:r>
      <w:r>
        <w:rPr>
          <w:rFonts w:eastAsia="Times New Roman"/>
          <w:lang w:eastAsia="en-US"/>
        </w:rPr>
        <w:t xml:space="preserve"> </w:t>
      </w:r>
      <w:r w:rsidRPr="004E2E36">
        <w:rPr>
          <w:rFonts w:eastAsia="Times New Roman"/>
          <w:lang w:eastAsia="en-US"/>
        </w:rPr>
        <w:t>karşılayabilir</w:t>
      </w:r>
    </w:p>
    <w:p w:rsidR="00E01C04" w:rsidRPr="00536811" w:rsidRDefault="00E01C04" w:rsidP="00E01C04">
      <w:pPr>
        <w:pStyle w:val="Balk1"/>
        <w:jc w:val="both"/>
        <w:rPr>
          <w:sz w:val="24"/>
          <w:szCs w:val="24"/>
        </w:rPr>
      </w:pPr>
      <w:r w:rsidRPr="00536811">
        <w:rPr>
          <w:sz w:val="24"/>
          <w:szCs w:val="24"/>
        </w:rPr>
        <w:t>Temel Bilgiler</w:t>
      </w:r>
    </w:p>
    <w:p w:rsidR="002C74CC" w:rsidRPr="00536811" w:rsidRDefault="00E57B79" w:rsidP="002C74CC">
      <w:pPr>
        <w:suppressAutoHyphens w:val="0"/>
        <w:autoSpaceDE w:val="0"/>
        <w:autoSpaceDN w:val="0"/>
        <w:adjustRightInd w:val="0"/>
        <w:jc w:val="left"/>
        <w:rPr>
          <w:rFonts w:eastAsia="Times New Roman"/>
          <w:szCs w:val="18"/>
          <w:lang w:eastAsia="en-US"/>
        </w:rPr>
      </w:pPr>
      <w:r w:rsidRPr="00536811">
        <w:rPr>
          <w:rFonts w:eastAsiaTheme="minorHAnsi"/>
          <w:szCs w:val="18"/>
          <w:lang w:eastAsia="en-US"/>
        </w:rPr>
        <w:t xml:space="preserve">Program </w:t>
      </w:r>
      <w:r w:rsidR="008A5B07">
        <w:rPr>
          <w:rFonts w:eastAsiaTheme="minorHAnsi"/>
          <w:szCs w:val="18"/>
          <w:lang w:eastAsia="en-US"/>
        </w:rPr>
        <w:t>JAVA nesneye yönelik</w:t>
      </w:r>
      <w:r w:rsidRPr="00536811">
        <w:rPr>
          <w:rFonts w:eastAsiaTheme="minorHAnsi"/>
          <w:szCs w:val="18"/>
          <w:lang w:eastAsia="en-US"/>
        </w:rPr>
        <w:t xml:space="preserve"> programlama dilinde geliştirilmiş olup,</w:t>
      </w:r>
      <w:r w:rsidR="00247E1E" w:rsidRPr="00536811">
        <w:rPr>
          <w:rFonts w:eastAsiaTheme="minorHAnsi"/>
          <w:szCs w:val="18"/>
          <w:lang w:eastAsia="en-US"/>
        </w:rPr>
        <w:t xml:space="preserve"> </w:t>
      </w:r>
      <w:r w:rsidR="00247E1E" w:rsidRPr="00536811">
        <w:rPr>
          <w:rFonts w:eastAsia="Times New Roman"/>
          <w:szCs w:val="18"/>
          <w:lang w:eastAsia="en-US"/>
        </w:rPr>
        <w:t>proje gelişiminde</w:t>
      </w:r>
      <w:r w:rsidRPr="00536811">
        <w:rPr>
          <w:rFonts w:eastAsiaTheme="minorHAnsi"/>
          <w:szCs w:val="18"/>
          <w:lang w:eastAsia="en-US"/>
        </w:rPr>
        <w:t xml:space="preserve"> </w:t>
      </w:r>
      <w:r w:rsidR="002C74CC" w:rsidRPr="00536811">
        <w:rPr>
          <w:rFonts w:eastAsia="Times New Roman"/>
          <w:szCs w:val="18"/>
          <w:lang w:eastAsia="en-US"/>
        </w:rPr>
        <w:t>Tümleşik Geliştirme Ortamı olarak</w:t>
      </w:r>
    </w:p>
    <w:p w:rsidR="00E01C04" w:rsidRPr="00536811" w:rsidRDefault="002C74CC" w:rsidP="002C74CC">
      <w:pPr>
        <w:rPr>
          <w:szCs w:val="18"/>
        </w:rPr>
      </w:pPr>
      <w:r w:rsidRPr="00536811">
        <w:rPr>
          <w:rFonts w:eastAsia="Times New Roman"/>
          <w:szCs w:val="18"/>
          <w:lang w:eastAsia="en-US"/>
        </w:rPr>
        <w:t>“</w:t>
      </w:r>
      <w:proofErr w:type="spellStart"/>
      <w:r w:rsidR="00E57B79" w:rsidRPr="00536811">
        <w:rPr>
          <w:szCs w:val="18"/>
          <w:shd w:val="clear" w:color="auto" w:fill="FFFFFF"/>
        </w:rPr>
        <w:t>NetBeans</w:t>
      </w:r>
      <w:proofErr w:type="spellEnd"/>
      <w:r w:rsidR="00E57B79" w:rsidRPr="00536811">
        <w:rPr>
          <w:szCs w:val="18"/>
          <w:shd w:val="clear" w:color="auto" w:fill="FFFFFF"/>
        </w:rPr>
        <w:t xml:space="preserve"> IDE 8.2</w:t>
      </w:r>
      <w:r w:rsidRPr="00536811">
        <w:rPr>
          <w:rFonts w:eastAsia="Times New Roman"/>
          <w:szCs w:val="18"/>
          <w:lang w:eastAsia="en-US"/>
        </w:rPr>
        <w:t>” kullanılmıştır.</w:t>
      </w:r>
      <w:r w:rsidRPr="00536811">
        <w:rPr>
          <w:szCs w:val="18"/>
          <w:shd w:val="clear" w:color="auto" w:fill="FFFFFF"/>
        </w:rPr>
        <w:t xml:space="preserve"> </w:t>
      </w:r>
      <w:r w:rsidR="00E57B79" w:rsidRPr="00536811">
        <w:rPr>
          <w:szCs w:val="18"/>
          <w:shd w:val="clear" w:color="auto" w:fill="FFFFFF"/>
        </w:rPr>
        <w:tab/>
      </w:r>
    </w:p>
    <w:p w:rsidR="00091B70" w:rsidRPr="00091B70" w:rsidRDefault="00E57B79" w:rsidP="00091B70">
      <w:pPr>
        <w:pStyle w:val="Balk1"/>
        <w:jc w:val="both"/>
        <w:rPr>
          <w:sz w:val="24"/>
        </w:rPr>
      </w:pPr>
      <w:r w:rsidRPr="00536811">
        <w:rPr>
          <w:sz w:val="24"/>
        </w:rPr>
        <w:t>Tasarım</w:t>
      </w:r>
    </w:p>
    <w:p w:rsidR="00751BF2" w:rsidRPr="00493B7B" w:rsidRDefault="008A5B07" w:rsidP="00493B7B">
      <w:pPr>
        <w:rPr>
          <w:szCs w:val="18"/>
        </w:rPr>
      </w:pPr>
      <w:r>
        <w:rPr>
          <w:rFonts w:eastAsia="Times New Roman"/>
          <w:lang w:eastAsia="en-US"/>
        </w:rPr>
        <w:t>Robot Projesi</w:t>
      </w:r>
      <w:r w:rsidRPr="008A5B07">
        <w:rPr>
          <w:rFonts w:eastAsia="Times New Roman"/>
          <w:lang w:eastAsia="en-US"/>
        </w:rPr>
        <w:t xml:space="preserve"> programının </w:t>
      </w:r>
      <w:r>
        <w:rPr>
          <w:rFonts w:eastAsia="Times New Roman"/>
          <w:lang w:eastAsia="en-US"/>
        </w:rPr>
        <w:t xml:space="preserve">tasarım </w:t>
      </w:r>
      <w:r w:rsidRPr="008A5B07">
        <w:rPr>
          <w:rFonts w:eastAsia="Times New Roman"/>
          <w:lang w:eastAsia="en-US"/>
        </w:rPr>
        <w:t>geliştirilme aşamaları altta</w:t>
      </w:r>
      <w:r>
        <w:rPr>
          <w:rFonts w:eastAsia="Times New Roman"/>
          <w:lang w:eastAsia="en-US"/>
        </w:rPr>
        <w:t xml:space="preserve"> </w:t>
      </w:r>
      <w:r w:rsidRPr="008A5B07">
        <w:rPr>
          <w:rFonts w:eastAsia="Times New Roman"/>
          <w:lang w:eastAsia="en-US"/>
        </w:rPr>
        <w:t>belirtilen başlıklar altında açıklanmıştır.</w:t>
      </w:r>
    </w:p>
    <w:p w:rsidR="008A5B07" w:rsidRPr="008A5B07" w:rsidRDefault="008A5B07" w:rsidP="008A5B07"/>
    <w:p w:rsidR="00EE4C87" w:rsidRDefault="00E57B79" w:rsidP="00EE4C87">
      <w:pPr>
        <w:pStyle w:val="Balk2"/>
        <w:rPr>
          <w:sz w:val="20"/>
        </w:rPr>
      </w:pPr>
      <w:r w:rsidRPr="00536811">
        <w:rPr>
          <w:sz w:val="20"/>
        </w:rPr>
        <w:t>Sınıfların Özellikleri</w:t>
      </w:r>
    </w:p>
    <w:p w:rsidR="009A75FB" w:rsidRDefault="009A75FB" w:rsidP="009A75FB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proofErr w:type="spellStart"/>
      <w:proofErr w:type="gramStart"/>
      <w:r>
        <w:rPr>
          <w:rFonts w:eastAsia="Times New Roman"/>
          <w:lang w:eastAsia="en-US"/>
        </w:rPr>
        <w:t>AnaEkran</w:t>
      </w:r>
      <w:proofErr w:type="spellEnd"/>
      <w:r w:rsidRPr="00407708">
        <w:rPr>
          <w:rFonts w:eastAsia="Times New Roman"/>
          <w:lang w:eastAsia="en-US"/>
        </w:rPr>
        <w:t>(</w:t>
      </w:r>
      <w:proofErr w:type="gramEnd"/>
      <w:r>
        <w:rPr>
          <w:rFonts w:eastAsia="Times New Roman"/>
          <w:lang w:eastAsia="en-US"/>
        </w:rPr>
        <w:t>Class</w:t>
      </w:r>
      <w:r w:rsidRPr="00407708">
        <w:rPr>
          <w:rFonts w:eastAsia="Times New Roman"/>
          <w:lang w:eastAsia="en-US"/>
        </w:rPr>
        <w:t>);</w:t>
      </w:r>
    </w:p>
    <w:p w:rsidR="009A75FB" w:rsidRDefault="009A75FB" w:rsidP="00B667C3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proofErr w:type="spellStart"/>
      <w:r>
        <w:rPr>
          <w:rFonts w:eastAsia="Times New Roman"/>
          <w:lang w:eastAsia="en-US"/>
        </w:rPr>
        <w:t>JFame’den</w:t>
      </w:r>
      <w:proofErr w:type="spellEnd"/>
      <w:r w:rsidRPr="00407708">
        <w:rPr>
          <w:rFonts w:eastAsia="Times New Roman"/>
          <w:lang w:eastAsia="en-US"/>
        </w:rPr>
        <w:t xml:space="preserve"> miras aldığı fonksiyon ve değişkenler</w:t>
      </w:r>
      <w:r>
        <w:rPr>
          <w:rFonts w:eastAsia="Times New Roman"/>
          <w:lang w:eastAsia="en-US"/>
        </w:rPr>
        <w:t xml:space="preserve"> </w:t>
      </w:r>
      <w:r w:rsidRPr="00407708">
        <w:rPr>
          <w:rFonts w:eastAsia="Times New Roman"/>
          <w:lang w:eastAsia="en-US"/>
        </w:rPr>
        <w:t>bu sınıfın yapıcısında kullanılır.</w:t>
      </w:r>
    </w:p>
    <w:p w:rsidR="00B667C3" w:rsidRPr="00B667C3" w:rsidRDefault="00B667C3" w:rsidP="00B667C3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bookmarkStart w:id="0" w:name="_GoBack"/>
      <w:bookmarkEnd w:id="0"/>
    </w:p>
    <w:p w:rsidR="00091B70" w:rsidRPr="00091B70" w:rsidRDefault="00091B70" w:rsidP="00091B70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proofErr w:type="gramStart"/>
      <w:r w:rsidRPr="00091B70">
        <w:rPr>
          <w:rFonts w:eastAsia="Times New Roman"/>
          <w:lang w:eastAsia="en-US"/>
        </w:rPr>
        <w:t>Robot(</w:t>
      </w:r>
      <w:proofErr w:type="gramEnd"/>
      <w:r w:rsidRPr="00091B70">
        <w:rPr>
          <w:rFonts w:eastAsia="Times New Roman"/>
          <w:lang w:eastAsia="en-US"/>
        </w:rPr>
        <w:t>Class);</w:t>
      </w:r>
    </w:p>
    <w:p w:rsidR="00091B70" w:rsidRPr="00091B70" w:rsidRDefault="00091B70" w:rsidP="00091B70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r w:rsidRPr="00091B70">
        <w:rPr>
          <w:rFonts w:eastAsia="Times New Roman"/>
          <w:lang w:eastAsia="en-US"/>
        </w:rPr>
        <w:t>Tüm sınıfların atasıdır.</w:t>
      </w:r>
    </w:p>
    <w:p w:rsidR="00091B70" w:rsidRDefault="00091B70" w:rsidP="00091B70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r w:rsidRPr="00091B70">
        <w:rPr>
          <w:rFonts w:eastAsia="Times New Roman"/>
          <w:lang w:eastAsia="en-US"/>
        </w:rPr>
        <w:t xml:space="preserve">Ortak </w:t>
      </w:r>
      <w:proofErr w:type="spellStart"/>
      <w:r w:rsidRPr="00091B70">
        <w:rPr>
          <w:rFonts w:eastAsia="Times New Roman"/>
          <w:lang w:eastAsia="en-US"/>
        </w:rPr>
        <w:t>Get</w:t>
      </w:r>
      <w:proofErr w:type="spellEnd"/>
      <w:r w:rsidRPr="00091B70">
        <w:rPr>
          <w:rFonts w:eastAsia="Times New Roman"/>
          <w:lang w:eastAsia="en-US"/>
        </w:rPr>
        <w:t xml:space="preserve"> ve Set </w:t>
      </w:r>
      <w:proofErr w:type="spellStart"/>
      <w:r w:rsidRPr="00091B70">
        <w:rPr>
          <w:rFonts w:eastAsia="Times New Roman"/>
          <w:lang w:eastAsia="en-US"/>
        </w:rPr>
        <w:t>methodları</w:t>
      </w:r>
      <w:proofErr w:type="spellEnd"/>
      <w:r w:rsidRPr="00091B70">
        <w:rPr>
          <w:rFonts w:eastAsia="Times New Roman"/>
          <w:lang w:eastAsia="en-US"/>
        </w:rPr>
        <w:t xml:space="preserve"> burada tanımlanmıştır</w:t>
      </w:r>
    </w:p>
    <w:p w:rsidR="00091B70" w:rsidRDefault="00091B70" w:rsidP="00091B70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</w:p>
    <w:p w:rsidR="00536811" w:rsidRPr="00407708" w:rsidRDefault="00493B7B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proofErr w:type="spellStart"/>
      <w:r>
        <w:rPr>
          <w:rFonts w:eastAsia="Times New Roman"/>
          <w:lang w:eastAsia="en-US"/>
        </w:rPr>
        <w:t>IManipulator</w:t>
      </w:r>
      <w:proofErr w:type="spellEnd"/>
      <w:r w:rsidR="00536811" w:rsidRPr="00407708">
        <w:rPr>
          <w:rFonts w:eastAsia="Times New Roman"/>
          <w:lang w:eastAsia="en-US"/>
        </w:rPr>
        <w:t xml:space="preserve"> (</w:t>
      </w:r>
      <w:proofErr w:type="spellStart"/>
      <w:r w:rsidR="00536811" w:rsidRPr="00407708">
        <w:rPr>
          <w:rFonts w:eastAsia="Times New Roman"/>
          <w:lang w:eastAsia="en-US"/>
        </w:rPr>
        <w:t>Interface</w:t>
      </w:r>
      <w:proofErr w:type="spellEnd"/>
      <w:r w:rsidR="00536811" w:rsidRPr="00407708">
        <w:rPr>
          <w:rFonts w:eastAsia="Times New Roman"/>
          <w:lang w:eastAsia="en-US"/>
        </w:rPr>
        <w:t>);</w:t>
      </w:r>
    </w:p>
    <w:p w:rsidR="00536811" w:rsidRPr="00407708" w:rsidRDefault="004E2E36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proofErr w:type="spellStart"/>
      <w:r>
        <w:rPr>
          <w:rFonts w:eastAsia="Times New Roman"/>
          <w:lang w:eastAsia="en-US"/>
        </w:rPr>
        <w:t>Hibrit</w:t>
      </w:r>
      <w:proofErr w:type="spellEnd"/>
      <w:r>
        <w:rPr>
          <w:rFonts w:eastAsia="Times New Roman"/>
          <w:lang w:eastAsia="en-US"/>
        </w:rPr>
        <w:t xml:space="preserve"> ve </w:t>
      </w:r>
      <w:proofErr w:type="spellStart"/>
      <w:r>
        <w:rPr>
          <w:rFonts w:eastAsia="Times New Roman"/>
          <w:lang w:eastAsia="en-US"/>
        </w:rPr>
        <w:t>manipulator</w:t>
      </w:r>
      <w:proofErr w:type="spellEnd"/>
      <w:r w:rsidR="00536811" w:rsidRPr="00407708">
        <w:rPr>
          <w:rFonts w:eastAsia="Times New Roman"/>
          <w:lang w:eastAsia="en-US"/>
        </w:rPr>
        <w:t xml:space="preserve"> sınıflarının atasıdır.</w:t>
      </w:r>
    </w:p>
    <w:p w:rsidR="00536811" w:rsidRDefault="00536811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r w:rsidRPr="00407708">
        <w:rPr>
          <w:rFonts w:eastAsia="Times New Roman"/>
          <w:lang w:eastAsia="en-US"/>
        </w:rPr>
        <w:t xml:space="preserve">Ortak fonksiyonlar </w:t>
      </w:r>
      <w:proofErr w:type="spellStart"/>
      <w:r w:rsidRPr="00407708">
        <w:rPr>
          <w:rFonts w:eastAsia="Times New Roman"/>
          <w:lang w:eastAsia="en-US"/>
        </w:rPr>
        <w:t>bodysiz</w:t>
      </w:r>
      <w:proofErr w:type="spellEnd"/>
      <w:r w:rsidRPr="00407708">
        <w:rPr>
          <w:rFonts w:eastAsia="Times New Roman"/>
          <w:lang w:eastAsia="en-US"/>
        </w:rPr>
        <w:t xml:space="preserve"> tanımlanmıştır.</w:t>
      </w:r>
    </w:p>
    <w:p w:rsidR="00407708" w:rsidRPr="00407708" w:rsidRDefault="00407708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</w:p>
    <w:p w:rsidR="00536811" w:rsidRPr="00407708" w:rsidRDefault="00493B7B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>Gezgin</w:t>
      </w:r>
      <w:r w:rsidR="00536811" w:rsidRPr="00407708">
        <w:rPr>
          <w:rFonts w:eastAsia="Times New Roman"/>
          <w:lang w:eastAsia="en-US"/>
        </w:rPr>
        <w:t xml:space="preserve"> (Class);</w:t>
      </w:r>
    </w:p>
    <w:p w:rsidR="00536811" w:rsidRPr="00407708" w:rsidRDefault="004E2E36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 xml:space="preserve">Tekerlekli, paletli </w:t>
      </w:r>
      <w:r w:rsidR="00536811" w:rsidRPr="00407708">
        <w:rPr>
          <w:rFonts w:eastAsia="Times New Roman"/>
          <w:lang w:eastAsia="en-US"/>
        </w:rPr>
        <w:t xml:space="preserve">ve </w:t>
      </w:r>
      <w:proofErr w:type="spellStart"/>
      <w:r>
        <w:rPr>
          <w:rFonts w:eastAsia="Times New Roman"/>
          <w:lang w:eastAsia="en-US"/>
        </w:rPr>
        <w:t>spider</w:t>
      </w:r>
      <w:proofErr w:type="spellEnd"/>
      <w:r>
        <w:rPr>
          <w:rFonts w:eastAsia="Times New Roman"/>
          <w:lang w:eastAsia="en-US"/>
        </w:rPr>
        <w:t xml:space="preserve"> robot </w:t>
      </w:r>
      <w:r w:rsidR="00536811" w:rsidRPr="00407708">
        <w:rPr>
          <w:rFonts w:eastAsia="Times New Roman"/>
          <w:lang w:eastAsia="en-US"/>
        </w:rPr>
        <w:t>sınıflarının atasıdır.</w:t>
      </w:r>
    </w:p>
    <w:p w:rsidR="00536811" w:rsidRDefault="004E2E36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 xml:space="preserve">Tekerlekli, paletli </w:t>
      </w:r>
      <w:r w:rsidRPr="00407708">
        <w:rPr>
          <w:rFonts w:eastAsia="Times New Roman"/>
          <w:lang w:eastAsia="en-US"/>
        </w:rPr>
        <w:t xml:space="preserve">ve </w:t>
      </w:r>
      <w:proofErr w:type="spellStart"/>
      <w:r>
        <w:rPr>
          <w:rFonts w:eastAsia="Times New Roman"/>
          <w:lang w:eastAsia="en-US"/>
        </w:rPr>
        <w:t>spider</w:t>
      </w:r>
      <w:proofErr w:type="spellEnd"/>
      <w:r>
        <w:rPr>
          <w:rFonts w:eastAsia="Times New Roman"/>
          <w:lang w:eastAsia="en-US"/>
        </w:rPr>
        <w:t xml:space="preserve"> robot </w:t>
      </w:r>
      <w:r w:rsidR="00536811" w:rsidRPr="00407708">
        <w:rPr>
          <w:rFonts w:eastAsia="Times New Roman"/>
          <w:lang w:eastAsia="en-US"/>
        </w:rPr>
        <w:t>sınıflarının ortak değişkenleri ve</w:t>
      </w:r>
      <w:r w:rsidR="00407708">
        <w:rPr>
          <w:rFonts w:eastAsia="Times New Roman"/>
          <w:lang w:eastAsia="en-US"/>
        </w:rPr>
        <w:t xml:space="preserve"> </w:t>
      </w:r>
      <w:r w:rsidR="00536811" w:rsidRPr="00407708">
        <w:rPr>
          <w:rFonts w:eastAsia="Times New Roman"/>
          <w:lang w:eastAsia="en-US"/>
        </w:rPr>
        <w:t>fonksiyonların bodyleri tanımlanmıştır.</w:t>
      </w:r>
    </w:p>
    <w:p w:rsidR="00407708" w:rsidRPr="00407708" w:rsidRDefault="00407708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</w:p>
    <w:p w:rsidR="00536811" w:rsidRPr="00407708" w:rsidRDefault="00493B7B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>Tekerlekli</w:t>
      </w:r>
      <w:r w:rsidR="00536811" w:rsidRPr="00407708">
        <w:rPr>
          <w:rFonts w:eastAsia="Times New Roman"/>
          <w:lang w:eastAsia="en-US"/>
        </w:rPr>
        <w:t xml:space="preserve"> (Class);</w:t>
      </w:r>
    </w:p>
    <w:p w:rsidR="00536811" w:rsidRDefault="004E2E36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>Gezginden</w:t>
      </w:r>
      <w:r w:rsidR="00536811" w:rsidRPr="00407708">
        <w:rPr>
          <w:rFonts w:eastAsia="Times New Roman"/>
          <w:lang w:eastAsia="en-US"/>
        </w:rPr>
        <w:t xml:space="preserve"> miras aldığı fonksiyon ve değişkenler</w:t>
      </w:r>
      <w:r w:rsidR="00407708">
        <w:rPr>
          <w:rFonts w:eastAsia="Times New Roman"/>
          <w:lang w:eastAsia="en-US"/>
        </w:rPr>
        <w:t xml:space="preserve"> </w:t>
      </w:r>
      <w:r w:rsidR="00536811" w:rsidRPr="00407708">
        <w:rPr>
          <w:rFonts w:eastAsia="Times New Roman"/>
          <w:lang w:eastAsia="en-US"/>
        </w:rPr>
        <w:t>bu sınıfın yapıcısında kullanılır.</w:t>
      </w:r>
    </w:p>
    <w:p w:rsidR="00407708" w:rsidRPr="00407708" w:rsidRDefault="00407708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</w:p>
    <w:p w:rsidR="00536811" w:rsidRPr="00407708" w:rsidRDefault="00493B7B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>Paletli</w:t>
      </w:r>
      <w:r w:rsidR="00536811" w:rsidRPr="00407708">
        <w:rPr>
          <w:rFonts w:eastAsia="Times New Roman"/>
          <w:lang w:eastAsia="en-US"/>
        </w:rPr>
        <w:t xml:space="preserve"> (Class);</w:t>
      </w:r>
    </w:p>
    <w:p w:rsidR="00536811" w:rsidRDefault="004E2E36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>Gezginden</w:t>
      </w:r>
      <w:r w:rsidR="00536811" w:rsidRPr="00407708">
        <w:rPr>
          <w:rFonts w:eastAsia="Times New Roman"/>
          <w:lang w:eastAsia="en-US"/>
        </w:rPr>
        <w:t xml:space="preserve"> miras aldığı fonksiyon ve değişkenler</w:t>
      </w:r>
      <w:r w:rsidR="00407708">
        <w:rPr>
          <w:rFonts w:eastAsia="Times New Roman"/>
          <w:lang w:eastAsia="en-US"/>
        </w:rPr>
        <w:t xml:space="preserve"> </w:t>
      </w:r>
      <w:r w:rsidR="00536811" w:rsidRPr="00407708">
        <w:rPr>
          <w:rFonts w:eastAsia="Times New Roman"/>
          <w:lang w:eastAsia="en-US"/>
        </w:rPr>
        <w:t>bu sınıfın yapıcısında kullanılır.</w:t>
      </w:r>
    </w:p>
    <w:p w:rsidR="00493B7B" w:rsidRDefault="00493B7B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</w:p>
    <w:p w:rsidR="00493B7B" w:rsidRPr="00407708" w:rsidRDefault="00493B7B" w:rsidP="00493B7B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proofErr w:type="spellStart"/>
      <w:r>
        <w:rPr>
          <w:rFonts w:eastAsia="Times New Roman"/>
          <w:lang w:eastAsia="en-US"/>
        </w:rPr>
        <w:t>Spider</w:t>
      </w:r>
      <w:proofErr w:type="spellEnd"/>
      <w:r w:rsidRPr="00407708">
        <w:rPr>
          <w:rFonts w:eastAsia="Times New Roman"/>
          <w:lang w:eastAsia="en-US"/>
        </w:rPr>
        <w:t xml:space="preserve"> (Class);</w:t>
      </w:r>
    </w:p>
    <w:p w:rsidR="00493B7B" w:rsidRDefault="004E2E36" w:rsidP="00493B7B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>Gezginden</w:t>
      </w:r>
      <w:r w:rsidR="00493B7B" w:rsidRPr="00407708">
        <w:rPr>
          <w:rFonts w:eastAsia="Times New Roman"/>
          <w:lang w:eastAsia="en-US"/>
        </w:rPr>
        <w:t xml:space="preserve"> miras aldığı fonksiyon ve değişkenler</w:t>
      </w:r>
      <w:r w:rsidR="00493B7B">
        <w:rPr>
          <w:rFonts w:eastAsia="Times New Roman"/>
          <w:lang w:eastAsia="en-US"/>
        </w:rPr>
        <w:t xml:space="preserve"> </w:t>
      </w:r>
      <w:r w:rsidR="00493B7B" w:rsidRPr="00407708">
        <w:rPr>
          <w:rFonts w:eastAsia="Times New Roman"/>
          <w:lang w:eastAsia="en-US"/>
        </w:rPr>
        <w:t>bu sınıfın yapıcısında kullanılır.</w:t>
      </w:r>
    </w:p>
    <w:p w:rsidR="00407708" w:rsidRPr="00407708" w:rsidRDefault="00407708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</w:p>
    <w:p w:rsidR="00536811" w:rsidRPr="00407708" w:rsidRDefault="00493B7B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proofErr w:type="spellStart"/>
      <w:proofErr w:type="gramStart"/>
      <w:r>
        <w:rPr>
          <w:rFonts w:eastAsia="Times New Roman"/>
          <w:lang w:eastAsia="en-US"/>
        </w:rPr>
        <w:t>Hibrit</w:t>
      </w:r>
      <w:proofErr w:type="spellEnd"/>
      <w:r w:rsidR="00536811" w:rsidRPr="00407708">
        <w:rPr>
          <w:rFonts w:eastAsia="Times New Roman"/>
          <w:lang w:eastAsia="en-US"/>
        </w:rPr>
        <w:t>(</w:t>
      </w:r>
      <w:proofErr w:type="gramEnd"/>
      <w:r w:rsidR="00536811" w:rsidRPr="00407708">
        <w:rPr>
          <w:rFonts w:eastAsia="Times New Roman"/>
          <w:lang w:eastAsia="en-US"/>
        </w:rPr>
        <w:t>Class);</w:t>
      </w:r>
    </w:p>
    <w:p w:rsidR="00536811" w:rsidRDefault="00091B70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proofErr w:type="spellStart"/>
      <w:r>
        <w:rPr>
          <w:rFonts w:eastAsia="Times New Roman"/>
          <w:lang w:eastAsia="en-US"/>
        </w:rPr>
        <w:t>IManipulator</w:t>
      </w:r>
      <w:proofErr w:type="spellEnd"/>
      <w:r w:rsidRPr="00407708">
        <w:rPr>
          <w:rFonts w:eastAsia="Times New Roman"/>
          <w:lang w:eastAsia="en-US"/>
        </w:rPr>
        <w:t xml:space="preserve"> </w:t>
      </w:r>
      <w:proofErr w:type="spellStart"/>
      <w:r w:rsidR="00536811" w:rsidRPr="00407708">
        <w:rPr>
          <w:rFonts w:eastAsia="Times New Roman"/>
          <w:lang w:eastAsia="en-US"/>
        </w:rPr>
        <w:t>interface</w:t>
      </w:r>
      <w:proofErr w:type="spellEnd"/>
      <w:r w:rsidR="00536811" w:rsidRPr="00407708">
        <w:rPr>
          <w:rFonts w:eastAsia="Times New Roman"/>
          <w:lang w:eastAsia="en-US"/>
        </w:rPr>
        <w:t xml:space="preserve"> olduğundan, </w:t>
      </w:r>
      <w:proofErr w:type="spellStart"/>
      <w:r>
        <w:rPr>
          <w:rFonts w:eastAsia="Times New Roman"/>
          <w:lang w:eastAsia="en-US"/>
        </w:rPr>
        <w:t>IManipulator</w:t>
      </w:r>
      <w:proofErr w:type="spellEnd"/>
      <w:r>
        <w:rPr>
          <w:rFonts w:eastAsia="Times New Roman"/>
          <w:lang w:eastAsia="en-US"/>
        </w:rPr>
        <w:t xml:space="preserve"> </w:t>
      </w:r>
      <w:r w:rsidR="00536811" w:rsidRPr="00407708">
        <w:rPr>
          <w:rFonts w:eastAsia="Times New Roman"/>
          <w:lang w:eastAsia="en-US"/>
        </w:rPr>
        <w:t>sınıfı</w:t>
      </w:r>
      <w:r w:rsidR="00407708">
        <w:rPr>
          <w:rFonts w:eastAsia="Times New Roman"/>
          <w:lang w:eastAsia="en-US"/>
        </w:rPr>
        <w:t xml:space="preserve"> </w:t>
      </w:r>
      <w:r w:rsidR="00536811" w:rsidRPr="00407708">
        <w:rPr>
          <w:rFonts w:eastAsia="Times New Roman"/>
          <w:lang w:eastAsia="en-US"/>
        </w:rPr>
        <w:t xml:space="preserve">içerisinde miras aldığı </w:t>
      </w:r>
      <w:proofErr w:type="spellStart"/>
      <w:r w:rsidR="00536811" w:rsidRPr="00407708">
        <w:rPr>
          <w:rFonts w:eastAsia="Times New Roman"/>
          <w:lang w:eastAsia="en-US"/>
        </w:rPr>
        <w:t>bodysiz</w:t>
      </w:r>
      <w:proofErr w:type="spellEnd"/>
      <w:r w:rsidR="00536811" w:rsidRPr="00407708">
        <w:rPr>
          <w:rFonts w:eastAsia="Times New Roman"/>
          <w:lang w:eastAsia="en-US"/>
        </w:rPr>
        <w:t xml:space="preserve"> fonksiyonlar ve geminin</w:t>
      </w:r>
      <w:r w:rsidR="00407708">
        <w:rPr>
          <w:rFonts w:eastAsia="Times New Roman"/>
          <w:lang w:eastAsia="en-US"/>
        </w:rPr>
        <w:t xml:space="preserve"> </w:t>
      </w:r>
      <w:r w:rsidR="00536811" w:rsidRPr="00407708">
        <w:rPr>
          <w:rFonts w:eastAsia="Times New Roman"/>
          <w:lang w:eastAsia="en-US"/>
        </w:rPr>
        <w:t>değişkenleri tanımlanmıştır</w:t>
      </w:r>
      <w:r w:rsidR="00407708">
        <w:rPr>
          <w:rFonts w:eastAsia="Times New Roman"/>
          <w:lang w:eastAsia="en-US"/>
        </w:rPr>
        <w:t>.</w:t>
      </w:r>
    </w:p>
    <w:p w:rsidR="00493B7B" w:rsidRDefault="00493B7B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</w:p>
    <w:p w:rsidR="00493B7B" w:rsidRPr="00407708" w:rsidRDefault="004E2E36" w:rsidP="00493B7B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proofErr w:type="spellStart"/>
      <w:proofErr w:type="gramStart"/>
      <w:r>
        <w:rPr>
          <w:rFonts w:eastAsia="Times New Roman"/>
          <w:lang w:eastAsia="en-US"/>
        </w:rPr>
        <w:t>Manipulator</w:t>
      </w:r>
      <w:proofErr w:type="spellEnd"/>
      <w:r w:rsidR="00493B7B" w:rsidRPr="00407708">
        <w:rPr>
          <w:rFonts w:eastAsia="Times New Roman"/>
          <w:lang w:eastAsia="en-US"/>
        </w:rPr>
        <w:t>(</w:t>
      </w:r>
      <w:proofErr w:type="gramEnd"/>
      <w:r w:rsidR="00493B7B" w:rsidRPr="00407708">
        <w:rPr>
          <w:rFonts w:eastAsia="Times New Roman"/>
          <w:lang w:eastAsia="en-US"/>
        </w:rPr>
        <w:t>Class);</w:t>
      </w:r>
    </w:p>
    <w:p w:rsidR="00493B7B" w:rsidRPr="00407708" w:rsidRDefault="004E2E36" w:rsidP="00493B7B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>Seri ve paralel robot</w:t>
      </w:r>
      <w:r w:rsidR="00493B7B" w:rsidRPr="00407708">
        <w:rPr>
          <w:rFonts w:eastAsia="Times New Roman"/>
          <w:lang w:eastAsia="en-US"/>
        </w:rPr>
        <w:t xml:space="preserve"> sınıflarının atasıdır.</w:t>
      </w:r>
    </w:p>
    <w:p w:rsidR="00493B7B" w:rsidRDefault="00091B70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>Seri ve paralel robot</w:t>
      </w:r>
      <w:r w:rsidRPr="00407708">
        <w:rPr>
          <w:rFonts w:eastAsia="Times New Roman"/>
          <w:lang w:eastAsia="en-US"/>
        </w:rPr>
        <w:t xml:space="preserve"> </w:t>
      </w:r>
      <w:r w:rsidR="00493B7B" w:rsidRPr="00407708">
        <w:rPr>
          <w:rFonts w:eastAsia="Times New Roman"/>
          <w:lang w:eastAsia="en-US"/>
        </w:rPr>
        <w:t>sınıflarının ortak değişkenleri ve</w:t>
      </w:r>
      <w:r w:rsidR="00493B7B">
        <w:rPr>
          <w:rFonts w:eastAsia="Times New Roman"/>
          <w:lang w:eastAsia="en-US"/>
        </w:rPr>
        <w:t xml:space="preserve"> </w:t>
      </w:r>
      <w:r w:rsidR="00493B7B" w:rsidRPr="00407708">
        <w:rPr>
          <w:rFonts w:eastAsia="Times New Roman"/>
          <w:lang w:eastAsia="en-US"/>
        </w:rPr>
        <w:t>fonksiyonların bodyleri tanımlanmıştır.</w:t>
      </w:r>
    </w:p>
    <w:p w:rsidR="00407708" w:rsidRPr="00407708" w:rsidRDefault="00407708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</w:p>
    <w:p w:rsidR="00536811" w:rsidRPr="00407708" w:rsidRDefault="00493B7B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>Seri</w:t>
      </w:r>
      <w:r w:rsidR="00536811" w:rsidRPr="00407708">
        <w:rPr>
          <w:rFonts w:eastAsia="Times New Roman"/>
          <w:lang w:eastAsia="en-US"/>
        </w:rPr>
        <w:t xml:space="preserve"> (Class);</w:t>
      </w:r>
    </w:p>
    <w:p w:rsidR="00536811" w:rsidRPr="00407708" w:rsidRDefault="004E2E36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proofErr w:type="spellStart"/>
      <w:r>
        <w:rPr>
          <w:rFonts w:eastAsia="Times New Roman"/>
          <w:lang w:eastAsia="en-US"/>
        </w:rPr>
        <w:t>Manipulatorden</w:t>
      </w:r>
      <w:proofErr w:type="spellEnd"/>
      <w:r w:rsidR="00536811" w:rsidRPr="00407708">
        <w:rPr>
          <w:rFonts w:eastAsia="Times New Roman"/>
          <w:lang w:eastAsia="en-US"/>
        </w:rPr>
        <w:t xml:space="preserve"> miras aldığı fonksiyon ve değişkenler</w:t>
      </w:r>
      <w:r w:rsidR="00407708">
        <w:rPr>
          <w:rFonts w:eastAsia="Times New Roman"/>
          <w:lang w:eastAsia="en-US"/>
        </w:rPr>
        <w:t xml:space="preserve"> </w:t>
      </w:r>
      <w:r w:rsidR="00536811" w:rsidRPr="00407708">
        <w:rPr>
          <w:rFonts w:eastAsia="Times New Roman"/>
          <w:lang w:eastAsia="en-US"/>
        </w:rPr>
        <w:t>bu sınıfın yapıcısında kullanılır.</w:t>
      </w:r>
    </w:p>
    <w:p w:rsidR="00493B7B" w:rsidRPr="00407708" w:rsidRDefault="00493B7B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</w:p>
    <w:p w:rsidR="00536811" w:rsidRPr="00407708" w:rsidRDefault="00493B7B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>Paralel</w:t>
      </w:r>
      <w:r w:rsidR="00536811" w:rsidRPr="00407708">
        <w:rPr>
          <w:rFonts w:eastAsia="Times New Roman"/>
          <w:lang w:eastAsia="en-US"/>
        </w:rPr>
        <w:t xml:space="preserve"> (Class);</w:t>
      </w:r>
    </w:p>
    <w:p w:rsidR="00536811" w:rsidRPr="00407708" w:rsidRDefault="004E2E36" w:rsidP="00536811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proofErr w:type="spellStart"/>
      <w:r>
        <w:rPr>
          <w:rFonts w:eastAsia="Times New Roman"/>
          <w:lang w:eastAsia="en-US"/>
        </w:rPr>
        <w:t>Manipulatorden</w:t>
      </w:r>
      <w:proofErr w:type="spellEnd"/>
      <w:r w:rsidRPr="00407708">
        <w:rPr>
          <w:rFonts w:eastAsia="Times New Roman"/>
          <w:lang w:eastAsia="en-US"/>
        </w:rPr>
        <w:t xml:space="preserve"> </w:t>
      </w:r>
      <w:r w:rsidR="00536811" w:rsidRPr="00407708">
        <w:rPr>
          <w:rFonts w:eastAsia="Times New Roman"/>
          <w:lang w:eastAsia="en-US"/>
        </w:rPr>
        <w:t>miras aldığı fonksiyon ve</w:t>
      </w:r>
      <w:r w:rsidR="00407708">
        <w:rPr>
          <w:rFonts w:eastAsia="Times New Roman"/>
          <w:lang w:eastAsia="en-US"/>
        </w:rPr>
        <w:t xml:space="preserve"> </w:t>
      </w:r>
      <w:r w:rsidR="00536811" w:rsidRPr="00407708">
        <w:rPr>
          <w:rFonts w:eastAsia="Times New Roman"/>
          <w:lang w:eastAsia="en-US"/>
        </w:rPr>
        <w:t>değişkenler bu sınıfın yapıcısında kullanılır.</w:t>
      </w:r>
    </w:p>
    <w:p w:rsidR="00E57B79" w:rsidRDefault="00E57B79" w:rsidP="00E57B79">
      <w:pPr>
        <w:pStyle w:val="Balk2"/>
        <w:rPr>
          <w:sz w:val="20"/>
        </w:rPr>
      </w:pPr>
      <w:r w:rsidRPr="00536811">
        <w:rPr>
          <w:sz w:val="20"/>
        </w:rPr>
        <w:lastRenderedPageBreak/>
        <w:t>Ara</w:t>
      </w:r>
      <w:r w:rsidR="00B117A8">
        <w:rPr>
          <w:sz w:val="20"/>
        </w:rPr>
        <w:t xml:space="preserve"> Y</w:t>
      </w:r>
      <w:r w:rsidRPr="00536811">
        <w:rPr>
          <w:sz w:val="20"/>
        </w:rPr>
        <w:t>üz</w:t>
      </w:r>
    </w:p>
    <w:p w:rsidR="008A5B07" w:rsidRPr="00493B7B" w:rsidRDefault="00952617" w:rsidP="00493B7B">
      <w:pPr>
        <w:suppressAutoHyphens w:val="0"/>
        <w:autoSpaceDE w:val="0"/>
        <w:autoSpaceDN w:val="0"/>
        <w:adjustRightInd w:val="0"/>
        <w:jc w:val="left"/>
        <w:rPr>
          <w:rFonts w:eastAsia="Times New Roman"/>
          <w:lang w:eastAsia="en-US"/>
        </w:rPr>
      </w:pPr>
      <w:r>
        <w:rPr>
          <w:noProof/>
        </w:rPr>
        <w:drawing>
          <wp:anchor distT="0" distB="0" distL="114300" distR="114300" simplePos="0" relativeHeight="251731456" behindDoc="0" locked="0" layoutInCell="1" allowOverlap="1" wp14:anchorId="7C7636A5">
            <wp:simplePos x="0" y="0"/>
            <wp:positionH relativeFrom="column">
              <wp:posOffset>-445770</wp:posOffset>
            </wp:positionH>
            <wp:positionV relativeFrom="paragraph">
              <wp:posOffset>4232910</wp:posOffset>
            </wp:positionV>
            <wp:extent cx="7078980" cy="4328160"/>
            <wp:effectExtent l="0" t="0" r="0" b="0"/>
            <wp:wrapTopAndBottom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ikti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98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-438150</wp:posOffset>
            </wp:positionH>
            <wp:positionV relativeFrom="page">
              <wp:posOffset>2004060</wp:posOffset>
            </wp:positionV>
            <wp:extent cx="7048500" cy="3520440"/>
            <wp:effectExtent l="0" t="0" r="0" b="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ikti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DF2" w:rsidRPr="00B117A8">
        <w:rPr>
          <w:rFonts w:eastAsia="Times New Roman"/>
          <w:lang w:eastAsia="en-US"/>
        </w:rPr>
        <w:t>Ara</w:t>
      </w:r>
      <w:r w:rsidR="00B117A8">
        <w:rPr>
          <w:rFonts w:eastAsia="Times New Roman"/>
          <w:lang w:eastAsia="en-US"/>
        </w:rPr>
        <w:t xml:space="preserve"> </w:t>
      </w:r>
      <w:r w:rsidR="00FE7DF2" w:rsidRPr="00B117A8">
        <w:rPr>
          <w:rFonts w:eastAsia="Times New Roman"/>
          <w:lang w:eastAsia="en-US"/>
        </w:rPr>
        <w:t xml:space="preserve">yüz </w:t>
      </w:r>
      <w:r w:rsidR="00B117A8">
        <w:rPr>
          <w:rFonts w:eastAsia="Times New Roman"/>
          <w:lang w:eastAsia="en-US"/>
        </w:rPr>
        <w:t xml:space="preserve">konsoldan alınan yönlendirmelerle </w:t>
      </w:r>
      <w:r w:rsidR="00FE7DF2" w:rsidRPr="00B117A8">
        <w:rPr>
          <w:rFonts w:eastAsia="Times New Roman"/>
          <w:lang w:eastAsia="en-US"/>
        </w:rPr>
        <w:t>(</w:t>
      </w:r>
      <w:r w:rsidR="009A75FB">
        <w:rPr>
          <w:rFonts w:eastAsia="Times New Roman"/>
          <w:lang w:eastAsia="en-US"/>
        </w:rPr>
        <w:t xml:space="preserve">4. </w:t>
      </w:r>
      <w:r w:rsidR="00B117A8">
        <w:rPr>
          <w:rFonts w:eastAsia="Times New Roman"/>
          <w:lang w:eastAsia="en-US"/>
        </w:rPr>
        <w:t>Ekran Çıktısı</w:t>
      </w:r>
      <w:r w:rsidR="00FE7DF2" w:rsidRPr="00B117A8">
        <w:rPr>
          <w:rFonts w:eastAsia="Times New Roman"/>
          <w:lang w:eastAsia="en-US"/>
        </w:rPr>
        <w:t xml:space="preserve">), </w:t>
      </w:r>
      <w:r w:rsidR="00B117A8">
        <w:rPr>
          <w:rFonts w:eastAsia="Times New Roman"/>
          <w:lang w:eastAsia="en-US"/>
        </w:rPr>
        <w:t>engelleri konumlandırma</w:t>
      </w:r>
      <w:r w:rsidR="009A75FB">
        <w:rPr>
          <w:rFonts w:eastAsia="Times New Roman"/>
          <w:lang w:eastAsia="en-US"/>
        </w:rPr>
        <w:t xml:space="preserve"> ve</w:t>
      </w:r>
      <w:r w:rsidR="00B117A8">
        <w:rPr>
          <w:rFonts w:eastAsia="Times New Roman"/>
          <w:lang w:eastAsia="en-US"/>
        </w:rPr>
        <w:t xml:space="preserve"> r</w:t>
      </w:r>
      <w:r w:rsidR="009A75FB">
        <w:rPr>
          <w:rFonts w:eastAsia="Times New Roman"/>
          <w:lang w:eastAsia="en-US"/>
        </w:rPr>
        <w:t>obot yönlendirme</w:t>
      </w:r>
      <w:r w:rsidR="00FE7DF2" w:rsidRPr="00B117A8">
        <w:rPr>
          <w:rFonts w:eastAsia="Times New Roman"/>
          <w:lang w:eastAsia="en-US"/>
        </w:rPr>
        <w:t xml:space="preserve"> işlemlerinin her biri </w:t>
      </w:r>
      <w:proofErr w:type="spellStart"/>
      <w:r w:rsidR="009A75FB">
        <w:rPr>
          <w:rFonts w:eastAsia="Times New Roman"/>
          <w:lang w:eastAsia="en-US"/>
        </w:rPr>
        <w:t>swing</w:t>
      </w:r>
      <w:proofErr w:type="spellEnd"/>
      <w:r w:rsidR="009A75FB">
        <w:rPr>
          <w:rFonts w:eastAsia="Times New Roman"/>
          <w:lang w:eastAsia="en-US"/>
        </w:rPr>
        <w:t xml:space="preserve"> kütüphanesi</w:t>
      </w:r>
      <w:r>
        <w:rPr>
          <w:rFonts w:eastAsia="Times New Roman"/>
          <w:lang w:eastAsia="en-US"/>
        </w:rPr>
        <w:t xml:space="preserve"> [1]</w:t>
      </w:r>
      <w:r w:rsidR="009A75FB">
        <w:rPr>
          <w:rFonts w:eastAsia="Times New Roman"/>
          <w:lang w:eastAsia="en-US"/>
        </w:rPr>
        <w:t xml:space="preserve"> kullanarak ekran çerçevesinde (</w:t>
      </w:r>
      <w:proofErr w:type="spellStart"/>
      <w:r w:rsidR="009A75FB">
        <w:rPr>
          <w:rFonts w:eastAsia="Times New Roman"/>
          <w:lang w:eastAsia="en-US"/>
        </w:rPr>
        <w:t>JFrame</w:t>
      </w:r>
      <w:proofErr w:type="spellEnd"/>
      <w:r w:rsidR="009A75FB">
        <w:rPr>
          <w:rFonts w:eastAsia="Times New Roman"/>
          <w:lang w:eastAsia="en-US"/>
        </w:rPr>
        <w:t>) 20x20 ızgaralar üzerinde simülasyonu yapılmıştır.</w:t>
      </w:r>
    </w:p>
    <w:p w:rsidR="00D433BC" w:rsidRPr="00091B70" w:rsidRDefault="00493B7B" w:rsidP="00536811">
      <w:pPr>
        <w:pStyle w:val="Balk1"/>
        <w:jc w:val="both"/>
        <w:rPr>
          <w:sz w:val="24"/>
        </w:rPr>
      </w:pPr>
      <w:r>
        <w:rPr>
          <w:sz w:val="24"/>
        </w:rPr>
        <w:t>Ekran Çıktıları</w:t>
      </w:r>
    </w:p>
    <w:p w:rsidR="00F505F7" w:rsidRDefault="00F505F7" w:rsidP="00536811">
      <w:pPr>
        <w:rPr>
          <w:rFonts w:eastAsia="Times New Roman"/>
          <w:szCs w:val="18"/>
          <w:lang w:eastAsia="en-US"/>
        </w:rPr>
      </w:pPr>
    </w:p>
    <w:p w:rsidR="00F505F7" w:rsidRDefault="00F505F7" w:rsidP="00536811">
      <w:pPr>
        <w:rPr>
          <w:rFonts w:eastAsia="Times New Roman"/>
          <w:szCs w:val="18"/>
          <w:lang w:eastAsia="en-US"/>
        </w:rPr>
      </w:pPr>
    </w:p>
    <w:p w:rsidR="00D433BC" w:rsidRDefault="00952617" w:rsidP="00536811">
      <w:pPr>
        <w:rPr>
          <w:rFonts w:eastAsia="Times New Roman"/>
          <w:szCs w:val="18"/>
          <w:lang w:eastAsia="en-US"/>
        </w:rPr>
      </w:pPr>
      <w:r>
        <w:rPr>
          <w:noProof/>
          <w:szCs w:val="18"/>
        </w:rPr>
        <w:lastRenderedPageBreak/>
        <w:drawing>
          <wp:anchor distT="0" distB="0" distL="114300" distR="114300" simplePos="0" relativeHeight="251602432" behindDoc="0" locked="0" layoutInCell="1" allowOverlap="1">
            <wp:simplePos x="0" y="0"/>
            <wp:positionH relativeFrom="column">
              <wp:posOffset>-407670</wp:posOffset>
            </wp:positionH>
            <wp:positionV relativeFrom="paragraph">
              <wp:posOffset>304800</wp:posOffset>
            </wp:positionV>
            <wp:extent cx="6934200" cy="7896225"/>
            <wp:effectExtent l="0" t="0" r="0" b="0"/>
            <wp:wrapTopAndBottom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RobotProjes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05F7" w:rsidRPr="00F505F7" w:rsidRDefault="00D433BC" w:rsidP="00536811">
      <w:pPr>
        <w:pStyle w:val="Balk1"/>
        <w:jc w:val="both"/>
        <w:rPr>
          <w:sz w:val="24"/>
        </w:rPr>
      </w:pPr>
      <w:r>
        <w:rPr>
          <w:sz w:val="24"/>
        </w:rPr>
        <w:t>UML Sınıf Diyagramı</w:t>
      </w:r>
    </w:p>
    <w:p w:rsidR="00F505F7" w:rsidRPr="00536811" w:rsidRDefault="00F505F7" w:rsidP="00536811">
      <w:pPr>
        <w:rPr>
          <w:szCs w:val="18"/>
        </w:rPr>
      </w:pPr>
    </w:p>
    <w:p w:rsidR="00751BF2" w:rsidRPr="008A5B07" w:rsidRDefault="00751BF2" w:rsidP="00751BF2">
      <w:pPr>
        <w:pStyle w:val="Balk1"/>
        <w:jc w:val="both"/>
        <w:rPr>
          <w:sz w:val="24"/>
        </w:rPr>
      </w:pPr>
      <w:r w:rsidRPr="00536811">
        <w:rPr>
          <w:sz w:val="24"/>
        </w:rPr>
        <w:lastRenderedPageBreak/>
        <w:t>Kaynakça</w:t>
      </w:r>
    </w:p>
    <w:bookmarkStart w:id="1" w:name="Lyo88"/>
    <w:p w:rsidR="008A5B07" w:rsidRDefault="008A5B07" w:rsidP="008A5B07">
      <w:pPr>
        <w:pStyle w:val="Reference"/>
      </w:pPr>
      <w:r>
        <w:fldChar w:fldCharType="begin"/>
      </w:r>
      <w:r>
        <w:instrText xml:space="preserve"> HYPERLINK "</w:instrText>
      </w:r>
      <w:r w:rsidRPr="00E57B79">
        <w:instrText>https://www.udemy.com/sifirdan-ileri-seviyeye-komple-java-gelistirici-kursu/</w:instrText>
      </w:r>
      <w:r>
        <w:instrText xml:space="preserve">" </w:instrText>
      </w:r>
      <w:r>
        <w:fldChar w:fldCharType="separate"/>
      </w:r>
      <w:r w:rsidRPr="007A7D8C">
        <w:rPr>
          <w:rStyle w:val="Kpr"/>
        </w:rPr>
        <w:t>https://www.udemy.com/sifirdan-ileri-seviyeye-komple-java-gelistirici-kursu/</w:t>
      </w:r>
      <w:r>
        <w:fldChar w:fldCharType="end"/>
      </w:r>
    </w:p>
    <w:bookmarkEnd w:id="1"/>
    <w:p w:rsidR="00952617" w:rsidRPr="00952617" w:rsidRDefault="00F505F7" w:rsidP="00952617">
      <w:pPr>
        <w:pStyle w:val="Reference"/>
        <w:numPr>
          <w:ilvl w:val="0"/>
          <w:numId w:val="0"/>
        </w:numPr>
        <w:ind w:left="360"/>
        <w:rPr>
          <w:rFonts w:eastAsia="Times New Roman"/>
          <w:lang w:eastAsia="tr-TR"/>
        </w:rPr>
      </w:pPr>
      <w:r>
        <w:t>-</w:t>
      </w:r>
      <w:proofErr w:type="spellStart"/>
      <w:r>
        <w:t>java</w:t>
      </w:r>
      <w:proofErr w:type="spellEnd"/>
      <w:r>
        <w:t xml:space="preserve">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ve grafik kütüphaneleri ile ilgili fonksiyonla</w:t>
      </w:r>
      <w:r w:rsidR="00FE7DF2">
        <w:t>rı</w:t>
      </w:r>
      <w:r>
        <w:t>n kullan</w:t>
      </w:r>
      <w:r w:rsidR="00FE7DF2">
        <w:t>ı</w:t>
      </w:r>
      <w:r>
        <w:t>m</w:t>
      </w:r>
      <w:r w:rsidR="00FE7DF2">
        <w:t>ı</w:t>
      </w:r>
      <w:r>
        <w:t xml:space="preserve"> ve ö</w:t>
      </w:r>
      <w:r w:rsidR="00FE7DF2">
        <w:t>ğ</w:t>
      </w:r>
      <w:r>
        <w:t>renimi</w:t>
      </w:r>
    </w:p>
    <w:p w:rsidR="00952617" w:rsidRPr="00952617" w:rsidRDefault="00952617" w:rsidP="00952617">
      <w:pPr>
        <w:pStyle w:val="Reference"/>
        <w:numPr>
          <w:ilvl w:val="0"/>
          <w:numId w:val="0"/>
        </w:numPr>
        <w:ind w:left="360"/>
        <w:rPr>
          <w:rFonts w:eastAsia="Times New Roman"/>
          <w:lang w:eastAsia="tr-TR"/>
        </w:rPr>
      </w:pPr>
      <w:r>
        <w:rPr>
          <w:rFonts w:eastAsia="Times New Roman"/>
          <w:lang w:eastAsia="tr-TR"/>
        </w:rPr>
        <w:t xml:space="preserve"> </w:t>
      </w:r>
      <w:r w:rsidRPr="00952617">
        <w:rPr>
          <w:rFonts w:eastAsia="Times New Roman"/>
          <w:lang w:eastAsia="tr-TR"/>
        </w:rPr>
        <w:t>/*</w:t>
      </w:r>
      <w:proofErr w:type="spellStart"/>
      <w:r w:rsidRPr="00952617">
        <w:rPr>
          <w:rFonts w:eastAsia="Times New Roman"/>
          <w:lang w:eastAsia="tr-TR"/>
        </w:rPr>
        <w:t>AnaEkran</w:t>
      </w:r>
      <w:proofErr w:type="spellEnd"/>
      <w:r w:rsidRPr="00952617">
        <w:rPr>
          <w:rFonts w:eastAsia="Times New Roman"/>
          <w:lang w:eastAsia="tr-TR"/>
        </w:rPr>
        <w:t xml:space="preserve"> ekran = </w:t>
      </w:r>
      <w:proofErr w:type="spellStart"/>
      <w:r w:rsidRPr="00952617">
        <w:rPr>
          <w:rFonts w:eastAsia="Times New Roman"/>
          <w:lang w:eastAsia="tr-TR"/>
        </w:rPr>
        <w:t>new</w:t>
      </w:r>
      <w:proofErr w:type="spellEnd"/>
      <w:r w:rsidRPr="00952617">
        <w:rPr>
          <w:rFonts w:eastAsia="Times New Roman"/>
          <w:lang w:eastAsia="tr-TR"/>
        </w:rPr>
        <w:t xml:space="preserve"> </w:t>
      </w:r>
      <w:proofErr w:type="spellStart"/>
      <w:proofErr w:type="gramStart"/>
      <w:r w:rsidRPr="00952617">
        <w:rPr>
          <w:rFonts w:eastAsia="Times New Roman"/>
          <w:lang w:eastAsia="tr-TR"/>
        </w:rPr>
        <w:t>AnaEkran</w:t>
      </w:r>
      <w:proofErr w:type="spellEnd"/>
      <w:r w:rsidRPr="00952617">
        <w:rPr>
          <w:rFonts w:eastAsia="Times New Roman"/>
          <w:lang w:eastAsia="tr-TR"/>
        </w:rPr>
        <w:t>(</w:t>
      </w:r>
      <w:proofErr w:type="gramEnd"/>
      <w:r w:rsidRPr="00952617">
        <w:rPr>
          <w:rFonts w:eastAsia="Times New Roman"/>
          <w:lang w:eastAsia="tr-TR"/>
        </w:rPr>
        <w:t>"</w:t>
      </w:r>
      <w:proofErr w:type="spellStart"/>
      <w:r w:rsidRPr="00952617">
        <w:rPr>
          <w:rFonts w:eastAsia="Times New Roman"/>
          <w:lang w:eastAsia="tr-TR"/>
        </w:rPr>
        <w:t>Mr</w:t>
      </w:r>
      <w:proofErr w:type="spellEnd"/>
      <w:r w:rsidRPr="00952617">
        <w:rPr>
          <w:rFonts w:eastAsia="Times New Roman"/>
          <w:lang w:eastAsia="tr-TR"/>
        </w:rPr>
        <w:t xml:space="preserve"> Robot");</w:t>
      </w:r>
    </w:p>
    <w:p w:rsidR="00952617" w:rsidRPr="00952617" w:rsidRDefault="00952617" w:rsidP="00952617">
      <w:pPr>
        <w:pStyle w:val="Reference"/>
        <w:numPr>
          <w:ilvl w:val="0"/>
          <w:numId w:val="0"/>
        </w:numPr>
        <w:ind w:left="360"/>
        <w:rPr>
          <w:rFonts w:eastAsia="Times New Roman"/>
          <w:lang w:eastAsia="tr-TR"/>
        </w:rPr>
      </w:pPr>
      <w:proofErr w:type="spellStart"/>
      <w:r w:rsidRPr="00952617">
        <w:rPr>
          <w:rFonts w:eastAsia="Times New Roman"/>
          <w:lang w:eastAsia="tr-TR"/>
        </w:rPr>
        <w:t>GrafikKullanimi</w:t>
      </w:r>
      <w:proofErr w:type="spellEnd"/>
      <w:r w:rsidRPr="00952617">
        <w:rPr>
          <w:rFonts w:eastAsia="Times New Roman"/>
          <w:lang w:eastAsia="tr-TR"/>
        </w:rPr>
        <w:t xml:space="preserve"> grafik = </w:t>
      </w:r>
      <w:proofErr w:type="spellStart"/>
      <w:r w:rsidRPr="00952617">
        <w:rPr>
          <w:rFonts w:eastAsia="Times New Roman"/>
          <w:lang w:eastAsia="tr-TR"/>
        </w:rPr>
        <w:t>new</w:t>
      </w:r>
      <w:proofErr w:type="spellEnd"/>
      <w:r w:rsidRPr="00952617">
        <w:rPr>
          <w:rFonts w:eastAsia="Times New Roman"/>
          <w:lang w:eastAsia="tr-TR"/>
        </w:rPr>
        <w:t xml:space="preserve"> </w:t>
      </w:r>
      <w:proofErr w:type="spellStart"/>
      <w:r w:rsidRPr="00952617">
        <w:rPr>
          <w:rFonts w:eastAsia="Times New Roman"/>
          <w:lang w:eastAsia="tr-TR"/>
        </w:rPr>
        <w:t>GrafikKullanimi</w:t>
      </w:r>
      <w:proofErr w:type="spellEnd"/>
      <w:r w:rsidRPr="00952617">
        <w:rPr>
          <w:rFonts w:eastAsia="Times New Roman"/>
          <w:lang w:eastAsia="tr-TR"/>
        </w:rPr>
        <w:t>(</w:t>
      </w:r>
      <w:proofErr w:type="spellStart"/>
      <w:r w:rsidRPr="00952617">
        <w:rPr>
          <w:rFonts w:eastAsia="Times New Roman"/>
          <w:lang w:eastAsia="tr-TR"/>
        </w:rPr>
        <w:t>engel_</w:t>
      </w:r>
      <w:proofErr w:type="gramStart"/>
      <w:r w:rsidRPr="00952617">
        <w:rPr>
          <w:rFonts w:eastAsia="Times New Roman"/>
          <w:lang w:eastAsia="tr-TR"/>
        </w:rPr>
        <w:t>koordinat,engel</w:t>
      </w:r>
      <w:proofErr w:type="gramEnd"/>
      <w:r w:rsidRPr="00952617">
        <w:rPr>
          <w:rFonts w:eastAsia="Times New Roman"/>
          <w:lang w:eastAsia="tr-TR"/>
        </w:rPr>
        <w:t>_sayisi</w:t>
      </w:r>
      <w:proofErr w:type="spellEnd"/>
      <w:r w:rsidRPr="00952617">
        <w:rPr>
          <w:rFonts w:eastAsia="Times New Roman"/>
          <w:lang w:eastAsia="tr-TR"/>
        </w:rPr>
        <w:t>);</w:t>
      </w:r>
    </w:p>
    <w:p w:rsidR="00952617" w:rsidRPr="00952617" w:rsidRDefault="00952617" w:rsidP="00952617">
      <w:pPr>
        <w:pStyle w:val="Reference"/>
        <w:numPr>
          <w:ilvl w:val="0"/>
          <w:numId w:val="0"/>
        </w:numPr>
        <w:ind w:left="360"/>
        <w:rPr>
          <w:rFonts w:eastAsia="Times New Roman"/>
          <w:lang w:eastAsia="tr-TR"/>
        </w:rPr>
      </w:pPr>
      <w:proofErr w:type="spellStart"/>
      <w:proofErr w:type="gramStart"/>
      <w:r w:rsidRPr="00952617">
        <w:rPr>
          <w:rFonts w:eastAsia="Times New Roman"/>
          <w:lang w:eastAsia="tr-TR"/>
        </w:rPr>
        <w:t>ekran.setVisible</w:t>
      </w:r>
      <w:proofErr w:type="spellEnd"/>
      <w:proofErr w:type="gramEnd"/>
      <w:r w:rsidRPr="00952617">
        <w:rPr>
          <w:rFonts w:eastAsia="Times New Roman"/>
          <w:lang w:eastAsia="tr-TR"/>
        </w:rPr>
        <w:t>(</w:t>
      </w:r>
      <w:proofErr w:type="spellStart"/>
      <w:r w:rsidRPr="00952617">
        <w:rPr>
          <w:rFonts w:eastAsia="Times New Roman"/>
          <w:lang w:eastAsia="tr-TR"/>
        </w:rPr>
        <w:t>true</w:t>
      </w:r>
      <w:proofErr w:type="spellEnd"/>
      <w:r w:rsidRPr="00952617">
        <w:rPr>
          <w:rFonts w:eastAsia="Times New Roman"/>
          <w:lang w:eastAsia="tr-TR"/>
        </w:rPr>
        <w:t>);</w:t>
      </w:r>
    </w:p>
    <w:p w:rsidR="00952617" w:rsidRPr="00952617" w:rsidRDefault="00952617" w:rsidP="00952617">
      <w:pPr>
        <w:pStyle w:val="Reference"/>
        <w:numPr>
          <w:ilvl w:val="0"/>
          <w:numId w:val="0"/>
        </w:numPr>
        <w:ind w:left="360"/>
        <w:rPr>
          <w:rFonts w:eastAsia="Times New Roman"/>
          <w:lang w:eastAsia="tr-TR"/>
        </w:rPr>
      </w:pPr>
      <w:proofErr w:type="spellStart"/>
      <w:proofErr w:type="gramStart"/>
      <w:r w:rsidRPr="00952617">
        <w:rPr>
          <w:rFonts w:eastAsia="Times New Roman"/>
          <w:lang w:eastAsia="tr-TR"/>
        </w:rPr>
        <w:t>ekran.setResizable</w:t>
      </w:r>
      <w:proofErr w:type="spellEnd"/>
      <w:proofErr w:type="gramEnd"/>
      <w:r w:rsidRPr="00952617">
        <w:rPr>
          <w:rFonts w:eastAsia="Times New Roman"/>
          <w:lang w:eastAsia="tr-TR"/>
        </w:rPr>
        <w:t>(</w:t>
      </w:r>
      <w:proofErr w:type="spellStart"/>
      <w:r w:rsidRPr="00952617">
        <w:rPr>
          <w:rFonts w:eastAsia="Times New Roman"/>
          <w:lang w:eastAsia="tr-TR"/>
        </w:rPr>
        <w:t>true</w:t>
      </w:r>
      <w:proofErr w:type="spellEnd"/>
      <w:r w:rsidRPr="00952617">
        <w:rPr>
          <w:rFonts w:eastAsia="Times New Roman"/>
          <w:lang w:eastAsia="tr-TR"/>
        </w:rPr>
        <w:t>);</w:t>
      </w:r>
    </w:p>
    <w:p w:rsidR="00952617" w:rsidRPr="00952617" w:rsidRDefault="00952617" w:rsidP="00952617">
      <w:pPr>
        <w:pStyle w:val="Reference"/>
        <w:numPr>
          <w:ilvl w:val="0"/>
          <w:numId w:val="0"/>
        </w:numPr>
        <w:ind w:left="360"/>
        <w:rPr>
          <w:rFonts w:eastAsia="Times New Roman"/>
          <w:lang w:eastAsia="tr-TR"/>
        </w:rPr>
      </w:pPr>
      <w:proofErr w:type="spellStart"/>
      <w:proofErr w:type="gramStart"/>
      <w:r w:rsidRPr="00952617">
        <w:rPr>
          <w:rFonts w:eastAsia="Times New Roman"/>
          <w:lang w:eastAsia="tr-TR"/>
        </w:rPr>
        <w:t>ekran.setSize</w:t>
      </w:r>
      <w:proofErr w:type="spellEnd"/>
      <w:proofErr w:type="gramEnd"/>
      <w:r w:rsidRPr="00952617">
        <w:rPr>
          <w:rFonts w:eastAsia="Times New Roman"/>
          <w:lang w:eastAsia="tr-TR"/>
        </w:rPr>
        <w:t>(900,800);</w:t>
      </w:r>
    </w:p>
    <w:p w:rsidR="00952617" w:rsidRPr="00952617" w:rsidRDefault="00952617" w:rsidP="00952617">
      <w:pPr>
        <w:pStyle w:val="Reference"/>
        <w:numPr>
          <w:ilvl w:val="0"/>
          <w:numId w:val="0"/>
        </w:numPr>
        <w:ind w:left="360"/>
        <w:rPr>
          <w:rFonts w:eastAsia="Times New Roman"/>
          <w:lang w:eastAsia="tr-TR"/>
        </w:rPr>
      </w:pPr>
      <w:proofErr w:type="spellStart"/>
      <w:proofErr w:type="gramStart"/>
      <w:r w:rsidRPr="00952617">
        <w:rPr>
          <w:rFonts w:eastAsia="Times New Roman"/>
          <w:lang w:eastAsia="tr-TR"/>
        </w:rPr>
        <w:t>ekran.setDefaultCloseOperation</w:t>
      </w:r>
      <w:proofErr w:type="spellEnd"/>
      <w:proofErr w:type="gramEnd"/>
      <w:r w:rsidRPr="00952617">
        <w:rPr>
          <w:rFonts w:eastAsia="Times New Roman"/>
          <w:lang w:eastAsia="tr-TR"/>
        </w:rPr>
        <w:t>(</w:t>
      </w:r>
      <w:proofErr w:type="spellStart"/>
      <w:r w:rsidRPr="00952617">
        <w:rPr>
          <w:rFonts w:eastAsia="Times New Roman"/>
          <w:lang w:eastAsia="tr-TR"/>
        </w:rPr>
        <w:t>JFrame.EXIT_ON_CLOSE</w:t>
      </w:r>
      <w:proofErr w:type="spellEnd"/>
      <w:r w:rsidRPr="00952617">
        <w:rPr>
          <w:rFonts w:eastAsia="Times New Roman"/>
          <w:lang w:eastAsia="tr-TR"/>
        </w:rPr>
        <w:t>);</w:t>
      </w:r>
    </w:p>
    <w:p w:rsidR="00952617" w:rsidRPr="00952617" w:rsidRDefault="00952617" w:rsidP="00952617">
      <w:pPr>
        <w:pStyle w:val="Reference"/>
        <w:numPr>
          <w:ilvl w:val="0"/>
          <w:numId w:val="0"/>
        </w:numPr>
        <w:ind w:left="360"/>
        <w:rPr>
          <w:rFonts w:eastAsia="Times New Roman"/>
          <w:lang w:eastAsia="tr-TR"/>
        </w:rPr>
      </w:pPr>
      <w:proofErr w:type="spellStart"/>
      <w:r w:rsidRPr="00952617">
        <w:rPr>
          <w:rFonts w:eastAsia="Times New Roman"/>
          <w:lang w:eastAsia="tr-TR"/>
        </w:rPr>
        <w:t>ekran.add</w:t>
      </w:r>
      <w:proofErr w:type="spellEnd"/>
      <w:r w:rsidRPr="00952617">
        <w:rPr>
          <w:rFonts w:eastAsia="Times New Roman"/>
          <w:lang w:eastAsia="tr-TR"/>
        </w:rPr>
        <w:t>(grafik);</w:t>
      </w:r>
    </w:p>
    <w:p w:rsidR="00952617" w:rsidRPr="00952617" w:rsidRDefault="00952617" w:rsidP="00952617">
      <w:pPr>
        <w:pStyle w:val="Reference"/>
        <w:numPr>
          <w:ilvl w:val="0"/>
          <w:numId w:val="0"/>
        </w:numPr>
        <w:ind w:left="360"/>
        <w:rPr>
          <w:rFonts w:eastAsia="Times New Roman"/>
          <w:lang w:eastAsia="tr-TR"/>
        </w:rPr>
      </w:pPr>
      <w:proofErr w:type="spellStart"/>
      <w:proofErr w:type="gramStart"/>
      <w:r w:rsidRPr="00952617">
        <w:rPr>
          <w:rFonts w:eastAsia="Times New Roman"/>
          <w:lang w:eastAsia="tr-TR"/>
        </w:rPr>
        <w:t>g.setColor</w:t>
      </w:r>
      <w:proofErr w:type="spellEnd"/>
      <w:proofErr w:type="gramEnd"/>
      <w:r w:rsidRPr="00952617">
        <w:rPr>
          <w:rFonts w:eastAsia="Times New Roman"/>
          <w:lang w:eastAsia="tr-TR"/>
        </w:rPr>
        <w:t>(</w:t>
      </w:r>
      <w:proofErr w:type="spellStart"/>
      <w:r w:rsidRPr="00952617">
        <w:rPr>
          <w:rFonts w:eastAsia="Times New Roman"/>
          <w:lang w:eastAsia="tr-TR"/>
        </w:rPr>
        <w:t>Color.orange</w:t>
      </w:r>
      <w:proofErr w:type="spellEnd"/>
      <w:r w:rsidRPr="00952617">
        <w:rPr>
          <w:rFonts w:eastAsia="Times New Roman"/>
          <w:lang w:eastAsia="tr-TR"/>
        </w:rPr>
        <w:t>);</w:t>
      </w:r>
    </w:p>
    <w:p w:rsidR="00952617" w:rsidRPr="00952617" w:rsidRDefault="00952617" w:rsidP="00952617">
      <w:pPr>
        <w:pStyle w:val="Reference"/>
        <w:numPr>
          <w:ilvl w:val="0"/>
          <w:numId w:val="0"/>
        </w:numPr>
        <w:ind w:left="360"/>
        <w:rPr>
          <w:rFonts w:eastAsia="Times New Roman"/>
          <w:lang w:eastAsia="tr-TR"/>
        </w:rPr>
      </w:pPr>
      <w:proofErr w:type="spellStart"/>
      <w:proofErr w:type="gramStart"/>
      <w:r w:rsidRPr="00952617">
        <w:rPr>
          <w:rFonts w:eastAsia="Times New Roman"/>
          <w:lang w:eastAsia="tr-TR"/>
        </w:rPr>
        <w:t>g.fillOval</w:t>
      </w:r>
      <w:proofErr w:type="spellEnd"/>
      <w:proofErr w:type="gramEnd"/>
      <w:r w:rsidRPr="00952617">
        <w:rPr>
          <w:rFonts w:eastAsia="Times New Roman"/>
          <w:lang w:eastAsia="tr-TR"/>
        </w:rPr>
        <w:t>(x, y, 30,30);</w:t>
      </w:r>
    </w:p>
    <w:p w:rsidR="00952617" w:rsidRPr="00952617" w:rsidRDefault="00952617" w:rsidP="00952617">
      <w:pPr>
        <w:pStyle w:val="Reference"/>
        <w:numPr>
          <w:ilvl w:val="0"/>
          <w:numId w:val="0"/>
        </w:numPr>
        <w:ind w:left="360"/>
        <w:rPr>
          <w:rFonts w:eastAsia="Times New Roman"/>
          <w:lang w:eastAsia="tr-TR"/>
        </w:rPr>
      </w:pPr>
      <w:proofErr w:type="spellStart"/>
      <w:proofErr w:type="gramStart"/>
      <w:r w:rsidRPr="00952617">
        <w:rPr>
          <w:rFonts w:eastAsia="Times New Roman"/>
          <w:lang w:eastAsia="tr-TR"/>
        </w:rPr>
        <w:t>g.setColor</w:t>
      </w:r>
      <w:proofErr w:type="spellEnd"/>
      <w:proofErr w:type="gramEnd"/>
      <w:r w:rsidRPr="00952617">
        <w:rPr>
          <w:rFonts w:eastAsia="Times New Roman"/>
          <w:lang w:eastAsia="tr-TR"/>
        </w:rPr>
        <w:t>(</w:t>
      </w:r>
      <w:proofErr w:type="spellStart"/>
      <w:r w:rsidRPr="00952617">
        <w:rPr>
          <w:rFonts w:eastAsia="Times New Roman"/>
          <w:lang w:eastAsia="tr-TR"/>
        </w:rPr>
        <w:t>Color.green</w:t>
      </w:r>
      <w:proofErr w:type="spellEnd"/>
      <w:r w:rsidRPr="00952617">
        <w:rPr>
          <w:rFonts w:eastAsia="Times New Roman"/>
          <w:lang w:eastAsia="tr-TR"/>
        </w:rPr>
        <w:t>);</w:t>
      </w:r>
    </w:p>
    <w:p w:rsidR="00952617" w:rsidRDefault="00952617" w:rsidP="00952617">
      <w:pPr>
        <w:pStyle w:val="Reference"/>
        <w:numPr>
          <w:ilvl w:val="0"/>
          <w:numId w:val="0"/>
        </w:numPr>
        <w:ind w:left="360"/>
        <w:rPr>
          <w:rFonts w:eastAsia="Times New Roman"/>
          <w:lang w:eastAsia="tr-TR"/>
        </w:rPr>
      </w:pPr>
      <w:proofErr w:type="spellStart"/>
      <w:proofErr w:type="gramStart"/>
      <w:r w:rsidRPr="00952617">
        <w:rPr>
          <w:rFonts w:eastAsia="Times New Roman"/>
          <w:lang w:eastAsia="tr-TR"/>
        </w:rPr>
        <w:t>g.drawLine</w:t>
      </w:r>
      <w:proofErr w:type="spellEnd"/>
      <w:proofErr w:type="gramEnd"/>
      <w:r w:rsidRPr="00952617">
        <w:rPr>
          <w:rFonts w:eastAsia="Times New Roman"/>
          <w:lang w:eastAsia="tr-TR"/>
        </w:rPr>
        <w:t>(x+15, y+15, x2+15, y2+15);*/</w:t>
      </w:r>
    </w:p>
    <w:p w:rsidR="00952617" w:rsidRPr="00952617" w:rsidRDefault="00952617" w:rsidP="00952617">
      <w:pPr>
        <w:pStyle w:val="Reference"/>
        <w:numPr>
          <w:ilvl w:val="0"/>
          <w:numId w:val="0"/>
        </w:numPr>
        <w:ind w:left="360"/>
        <w:rPr>
          <w:rFonts w:eastAsia="Times New Roman"/>
          <w:lang w:eastAsia="tr-TR"/>
        </w:rPr>
      </w:pPr>
    </w:p>
    <w:p w:rsidR="00F505F7" w:rsidRDefault="00F505F7" w:rsidP="00F505F7">
      <w:pPr>
        <w:pStyle w:val="Reference"/>
      </w:pPr>
      <w:r>
        <w:t>https://www.youtube.com/watch?v=2l5-5PMUc5Y</w:t>
      </w:r>
    </w:p>
    <w:p w:rsidR="00F505F7" w:rsidRDefault="00F505F7" w:rsidP="00F505F7">
      <w:pPr>
        <w:pStyle w:val="Reference"/>
      </w:pPr>
      <w:r>
        <w:t>https://www.youtube.com/watch?v=llMIT6No7N8</w:t>
      </w:r>
    </w:p>
    <w:p w:rsidR="00F505F7" w:rsidRDefault="00F505F7" w:rsidP="00F505F7">
      <w:pPr>
        <w:pStyle w:val="Reference"/>
      </w:pPr>
      <w:r>
        <w:t>https://www.youtube.com/watch?v=NaPSFjb8YAM&amp;list=PLHfYetw_BGFGm_MsqKApw5nHPuHsytr3&amp;index=33</w:t>
      </w:r>
    </w:p>
    <w:p w:rsidR="00F505F7" w:rsidRDefault="00F505F7" w:rsidP="00F505F7">
      <w:pPr>
        <w:pStyle w:val="Reference"/>
      </w:pPr>
      <w:r>
        <w:t>https://www.youtube.com/watch?v=5GT9brbMGVA&amp;list=PLHfYetw_BGF-Gm_MsqKApw5nHPuHsytr3&amp;index=36</w:t>
      </w:r>
    </w:p>
    <w:p w:rsidR="00E01C04" w:rsidRPr="00D433BC" w:rsidRDefault="00E01C04" w:rsidP="00952617">
      <w:pPr>
        <w:pStyle w:val="Reference"/>
        <w:numPr>
          <w:ilvl w:val="0"/>
          <w:numId w:val="0"/>
        </w:numPr>
        <w:ind w:left="357"/>
        <w:rPr>
          <w:sz w:val="20"/>
        </w:rPr>
      </w:pPr>
    </w:p>
    <w:p w:rsidR="00952617" w:rsidRPr="00D433BC" w:rsidRDefault="00952617">
      <w:pPr>
        <w:pStyle w:val="Reference"/>
        <w:numPr>
          <w:ilvl w:val="0"/>
          <w:numId w:val="0"/>
        </w:numPr>
        <w:ind w:left="357"/>
        <w:rPr>
          <w:sz w:val="20"/>
        </w:rPr>
      </w:pPr>
    </w:p>
    <w:sectPr w:rsidR="00952617" w:rsidRPr="00D433BC" w:rsidSect="00303959">
      <w:type w:val="continuous"/>
      <w:pgSz w:w="11906" w:h="16838"/>
      <w:pgMar w:top="1588" w:right="1134" w:bottom="1871" w:left="1134" w:header="720" w:footer="720" w:gutter="0"/>
      <w:cols w:num="2" w:space="5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20D4" w:rsidRDefault="00D320D4" w:rsidP="00F56E0A">
      <w:r>
        <w:separator/>
      </w:r>
    </w:p>
  </w:endnote>
  <w:endnote w:type="continuationSeparator" w:id="0">
    <w:p w:rsidR="00D320D4" w:rsidRDefault="00D320D4" w:rsidP="00F56E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DejaVu Sans">
    <w:charset w:val="80"/>
    <w:family w:val="auto"/>
    <w:pitch w:val="variable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72347786"/>
      <w:docPartObj>
        <w:docPartGallery w:val="Page Numbers (Bottom of Page)"/>
        <w:docPartUnique/>
      </w:docPartObj>
    </w:sdtPr>
    <w:sdtEndPr/>
    <w:sdtContent>
      <w:p w:rsidR="00493B7B" w:rsidRDefault="00493B7B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3191E" w:rsidRDefault="00F3191E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20D4" w:rsidRDefault="00D320D4" w:rsidP="00F56E0A">
      <w:r>
        <w:separator/>
      </w:r>
    </w:p>
  </w:footnote>
  <w:footnote w:type="continuationSeparator" w:id="0">
    <w:p w:rsidR="00D320D4" w:rsidRDefault="00D320D4" w:rsidP="00F56E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Balk1"/>
      <w:lvlText w:val="%1."/>
      <w:lvlJc w:val="left"/>
      <w:pPr>
        <w:tabs>
          <w:tab w:val="num" w:pos="360"/>
        </w:tabs>
        <w:ind w:left="28" w:hanging="28"/>
      </w:pPr>
    </w:lvl>
    <w:lvl w:ilvl="1">
      <w:start w:val="1"/>
      <w:numFmt w:val="decimal"/>
      <w:pStyle w:val="Balk2"/>
      <w:lvlText w:val="%1.%2."/>
      <w:lvlJc w:val="left"/>
      <w:pPr>
        <w:tabs>
          <w:tab w:val="num" w:pos="360"/>
        </w:tabs>
        <w:ind w:left="0" w:firstLine="0"/>
      </w:pPr>
    </w:lvl>
    <w:lvl w:ilvl="2">
      <w:start w:val="1"/>
      <w:numFmt w:val="decimal"/>
      <w:pStyle w:val="Balk3"/>
      <w:lvlText w:val="%1.%2.%3."/>
      <w:lvlJc w:val="left"/>
      <w:pPr>
        <w:tabs>
          <w:tab w:val="num" w:pos="720"/>
        </w:tabs>
        <w:ind w:left="0" w:firstLine="0"/>
      </w:pPr>
    </w:lvl>
    <w:lvl w:ilvl="3">
      <w:start w:val="1"/>
      <w:numFmt w:val="decimal"/>
      <w:pStyle w:val="Balk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Balk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Balk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Balk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Balk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Balk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pStyle w:val="GvdeMetniGirintis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360"/>
        </w:tabs>
        <w:ind w:left="360" w:hanging="247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pStyle w:val="NumItem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decimal"/>
      <w:pStyle w:val="Reference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none"/>
      <w:pStyle w:val="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5129615B"/>
    <w:multiLevelType w:val="hybridMultilevel"/>
    <w:tmpl w:val="6AC8F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0"/>
  </w:num>
  <w:num w:numId="9">
    <w:abstractNumId w:val="0"/>
  </w:num>
  <w:num w:numId="10">
    <w:abstractNumId w:val="1"/>
  </w:num>
  <w:num w:numId="11">
    <w:abstractNumId w:val="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6008"/>
    <w:rsid w:val="00012B4E"/>
    <w:rsid w:val="00091B70"/>
    <w:rsid w:val="00142A89"/>
    <w:rsid w:val="001540BC"/>
    <w:rsid w:val="00247E1E"/>
    <w:rsid w:val="002C74CC"/>
    <w:rsid w:val="00303959"/>
    <w:rsid w:val="00407708"/>
    <w:rsid w:val="00493B7B"/>
    <w:rsid w:val="004E2E36"/>
    <w:rsid w:val="004F6008"/>
    <w:rsid w:val="00536811"/>
    <w:rsid w:val="00542E45"/>
    <w:rsid w:val="006D6B55"/>
    <w:rsid w:val="00751BF2"/>
    <w:rsid w:val="00816546"/>
    <w:rsid w:val="008A5B07"/>
    <w:rsid w:val="00952617"/>
    <w:rsid w:val="009A75FB"/>
    <w:rsid w:val="00A613E9"/>
    <w:rsid w:val="00AE0163"/>
    <w:rsid w:val="00AE0C3B"/>
    <w:rsid w:val="00B117A8"/>
    <w:rsid w:val="00B37CB8"/>
    <w:rsid w:val="00B667C3"/>
    <w:rsid w:val="00BC0221"/>
    <w:rsid w:val="00C82751"/>
    <w:rsid w:val="00CF386A"/>
    <w:rsid w:val="00D320D4"/>
    <w:rsid w:val="00D433BC"/>
    <w:rsid w:val="00DD0ACE"/>
    <w:rsid w:val="00E01C04"/>
    <w:rsid w:val="00E37D37"/>
    <w:rsid w:val="00E57B79"/>
    <w:rsid w:val="00EC00FD"/>
    <w:rsid w:val="00EE4C87"/>
    <w:rsid w:val="00F3191E"/>
    <w:rsid w:val="00F505F7"/>
    <w:rsid w:val="00F56E0A"/>
    <w:rsid w:val="00FE7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7C8F91A9"/>
  <w15:docId w15:val="{EF30E4B1-C389-4489-AE8F-694C0BB8A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  <w:jc w:val="both"/>
    </w:pPr>
    <w:rPr>
      <w:rFonts w:eastAsia="MS Mincho"/>
      <w:lang w:val="tr-TR" w:eastAsia="zh-CN"/>
    </w:rPr>
  </w:style>
  <w:style w:type="paragraph" w:styleId="Balk1">
    <w:name w:val="heading 1"/>
    <w:basedOn w:val="Normal"/>
    <w:next w:val="Normal"/>
    <w:qFormat/>
    <w:pPr>
      <w:keepNext/>
      <w:numPr>
        <w:numId w:val="1"/>
      </w:numPr>
      <w:spacing w:before="180" w:after="120"/>
      <w:jc w:val="center"/>
      <w:outlineLvl w:val="0"/>
    </w:pPr>
    <w:rPr>
      <w:b/>
      <w:bCs/>
      <w:sz w:val="22"/>
      <w:szCs w:val="22"/>
    </w:rPr>
  </w:style>
  <w:style w:type="paragraph" w:styleId="Balk2">
    <w:name w:val="heading 2"/>
    <w:basedOn w:val="Normal"/>
    <w:next w:val="Normal"/>
    <w:qFormat/>
    <w:pPr>
      <w:keepNext/>
      <w:numPr>
        <w:ilvl w:val="1"/>
        <w:numId w:val="1"/>
      </w:numPr>
      <w:spacing w:before="180" w:after="120"/>
      <w:outlineLvl w:val="1"/>
    </w:pPr>
    <w:rPr>
      <w:b/>
      <w:bCs/>
      <w:sz w:val="18"/>
      <w:szCs w:val="18"/>
    </w:rPr>
  </w:style>
  <w:style w:type="paragraph" w:styleId="Balk3">
    <w:name w:val="heading 3"/>
    <w:basedOn w:val="Normal"/>
    <w:next w:val="Normal"/>
    <w:qFormat/>
    <w:pPr>
      <w:keepNext/>
      <w:numPr>
        <w:ilvl w:val="2"/>
        <w:numId w:val="1"/>
      </w:numPr>
      <w:spacing w:before="180" w:after="120"/>
      <w:outlineLvl w:val="2"/>
    </w:pPr>
    <w:rPr>
      <w:i/>
      <w:iCs/>
      <w:sz w:val="18"/>
      <w:szCs w:val="18"/>
    </w:rPr>
  </w:style>
  <w:style w:type="paragraph" w:styleId="Balk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  <w:sz w:val="18"/>
      <w:szCs w:val="18"/>
    </w:rPr>
  </w:style>
  <w:style w:type="paragraph" w:styleId="Balk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Balk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iCs/>
      <w:sz w:val="22"/>
      <w:szCs w:val="22"/>
    </w:rPr>
  </w:style>
  <w:style w:type="paragraph" w:styleId="Balk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Balk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Balk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iCs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Absatz-Standardschriftart">
    <w:name w:val="Absatz-Standardschriftart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VarsaylanParagrafYazTipi1">
    <w:name w:val="Varsayılan Paragraf Yazı Tipi1"/>
  </w:style>
  <w:style w:type="character" w:customStyle="1" w:styleId="EndnoteCharacters">
    <w:name w:val="Endnote Characters"/>
    <w:basedOn w:val="VarsaylanParagrafYazTipi1"/>
    <w:rPr>
      <w:vertAlign w:val="superscript"/>
    </w:rPr>
  </w:style>
  <w:style w:type="character" w:customStyle="1" w:styleId="FootnoteCharacters">
    <w:name w:val="Footnote Characters"/>
    <w:basedOn w:val="VarsaylanParagrafYazTipi1"/>
    <w:rPr>
      <w:vertAlign w:val="superscript"/>
    </w:rPr>
  </w:style>
  <w:style w:type="character" w:customStyle="1" w:styleId="Superscript">
    <w:name w:val="Superscript"/>
    <w:rPr>
      <w:vertAlign w:val="superscript"/>
    </w:rPr>
  </w:style>
  <w:style w:type="character" w:styleId="Vurgu">
    <w:name w:val="Emphasis"/>
    <w:basedOn w:val="VarsaylanParagrafYazTipi1"/>
    <w:qFormat/>
    <w:rPr>
      <w:i/>
      <w:iCs/>
    </w:rPr>
  </w:style>
  <w:style w:type="character" w:customStyle="1" w:styleId="AklamaBavurusu1">
    <w:name w:val="Açıklama Başvurusu1"/>
    <w:basedOn w:val="VarsaylanParagrafYazTipi1"/>
    <w:rPr>
      <w:sz w:val="16"/>
      <w:szCs w:val="16"/>
    </w:rPr>
  </w:style>
  <w:style w:type="character" w:styleId="Kpr">
    <w:name w:val="Hyperlink"/>
    <w:basedOn w:val="VarsaylanParagrafYazTipi1"/>
    <w:rPr>
      <w:color w:val="0000FF"/>
      <w:u w:val="single"/>
    </w:rPr>
  </w:style>
  <w:style w:type="character" w:styleId="zlenenKpr">
    <w:name w:val="FollowedHyperlink"/>
    <w:basedOn w:val="VarsaylanParagrafYazTipi1"/>
    <w:rPr>
      <w:color w:val="800080"/>
      <w:u w:val="single"/>
    </w:rPr>
  </w:style>
  <w:style w:type="paragraph" w:customStyle="1" w:styleId="Heading">
    <w:name w:val="Heading"/>
    <w:basedOn w:val="Normal"/>
    <w:next w:val="GvdeMetni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GvdeMetni">
    <w:name w:val="Body Text"/>
    <w:basedOn w:val="Normal"/>
    <w:pPr>
      <w:spacing w:after="120"/>
    </w:pPr>
  </w:style>
  <w:style w:type="paragraph" w:styleId="Liste">
    <w:name w:val="List"/>
    <w:basedOn w:val="GvdeMetni"/>
  </w:style>
  <w:style w:type="paragraph" w:styleId="ResimYazs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AklamaMetni1">
    <w:name w:val="Açıklama Metni1"/>
    <w:basedOn w:val="Normal"/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  <w:szCs w:val="18"/>
    </w:rPr>
  </w:style>
  <w:style w:type="paragraph" w:customStyle="1" w:styleId="ResimYazs1">
    <w:name w:val="Resim Yazısı1"/>
    <w:basedOn w:val="Normal"/>
    <w:next w:val="Normal"/>
    <w:pPr>
      <w:spacing w:before="120" w:after="240"/>
      <w:ind w:left="289" w:right="289"/>
    </w:pPr>
    <w:rPr>
      <w:i/>
      <w:iCs/>
      <w:sz w:val="18"/>
      <w:szCs w:val="18"/>
    </w:rPr>
  </w:style>
  <w:style w:type="paragraph" w:customStyle="1" w:styleId="Picture">
    <w:name w:val="Picture"/>
    <w:basedOn w:val="Normal"/>
    <w:next w:val="ResimYazs1"/>
    <w:pPr>
      <w:keepNext/>
      <w:spacing w:before="200" w:after="60"/>
      <w:ind w:right="43"/>
      <w:jc w:val="center"/>
    </w:pPr>
    <w:rPr>
      <w:sz w:val="18"/>
      <w:szCs w:val="18"/>
    </w:rPr>
  </w:style>
  <w:style w:type="paragraph" w:customStyle="1" w:styleId="URL">
    <w:name w:val="URL"/>
    <w:basedOn w:val="Normal"/>
    <w:rPr>
      <w:rFonts w:ascii="Courier" w:hAnsi="Courier" w:cs="Courier"/>
      <w:lang w:val="en-GB"/>
    </w:rPr>
  </w:style>
  <w:style w:type="paragraph" w:styleId="AltBilgi">
    <w:name w:val="footer"/>
    <w:basedOn w:val="Normal"/>
    <w:link w:val="AltBilgiChar"/>
    <w:uiPriority w:val="99"/>
    <w:pPr>
      <w:tabs>
        <w:tab w:val="center" w:pos="4320"/>
        <w:tab w:val="right" w:pos="8640"/>
      </w:tabs>
    </w:pPr>
  </w:style>
  <w:style w:type="paragraph" w:styleId="DipnotMetni">
    <w:name w:val="footnote text"/>
    <w:basedOn w:val="Normal"/>
  </w:style>
  <w:style w:type="paragraph" w:customStyle="1" w:styleId="MakroMetni1">
    <w:name w:val="Makro Metni1"/>
    <w:basedOn w:val="Normal"/>
    <w:pPr>
      <w:spacing w:after="120"/>
      <w:ind w:right="45"/>
    </w:pPr>
    <w:rPr>
      <w:rFonts w:ascii="Courier New" w:hAnsi="Courier New" w:cs="Courier New"/>
      <w:sz w:val="18"/>
      <w:szCs w:val="18"/>
    </w:rPr>
  </w:style>
  <w:style w:type="paragraph" w:customStyle="1" w:styleId="Author">
    <w:name w:val="Author"/>
    <w:basedOn w:val="Normal"/>
    <w:next w:val="Normal"/>
    <w:pPr>
      <w:spacing w:before="220" w:after="220"/>
      <w:jc w:val="center"/>
    </w:pPr>
    <w:rPr>
      <w:i/>
      <w:iCs/>
      <w:sz w:val="24"/>
      <w:szCs w:val="24"/>
    </w:rPr>
  </w:style>
  <w:style w:type="paragraph" w:customStyle="1" w:styleId="HeadingBase">
    <w:name w:val="Heading Base"/>
    <w:basedOn w:val="Normal"/>
    <w:next w:val="Normal"/>
    <w:pPr>
      <w:keepNext/>
      <w:keepLines/>
      <w:spacing w:before="240" w:after="120"/>
    </w:pPr>
    <w:rPr>
      <w:rFonts w:ascii="Arial" w:hAnsi="Arial" w:cs="Arial"/>
      <w:b/>
      <w:bCs/>
      <w:kern w:val="1"/>
      <w:sz w:val="36"/>
      <w:szCs w:val="36"/>
    </w:rPr>
  </w:style>
  <w:style w:type="paragraph" w:styleId="GvdeMetniGirintisi">
    <w:name w:val="Body Text Indent"/>
    <w:basedOn w:val="Normal"/>
    <w:pPr>
      <w:numPr>
        <w:numId w:val="2"/>
      </w:numPr>
      <w:spacing w:after="120"/>
      <w:ind w:right="45"/>
    </w:pPr>
    <w:rPr>
      <w:sz w:val="18"/>
      <w:szCs w:val="18"/>
    </w:rPr>
  </w:style>
  <w:style w:type="paragraph" w:customStyle="1" w:styleId="BodyTextKeep">
    <w:name w:val="Body Text Keep"/>
    <w:basedOn w:val="Normal"/>
    <w:pPr>
      <w:keepNext/>
      <w:ind w:right="45"/>
    </w:pPr>
    <w:rPr>
      <w:sz w:val="18"/>
      <w:szCs w:val="18"/>
    </w:rPr>
  </w:style>
  <w:style w:type="paragraph" w:customStyle="1" w:styleId="Address">
    <w:name w:val="Address"/>
    <w:basedOn w:val="Normal"/>
    <w:pPr>
      <w:keepLines/>
      <w:ind w:right="4320"/>
    </w:pPr>
    <w:rPr>
      <w:sz w:val="18"/>
      <w:szCs w:val="18"/>
    </w:rPr>
  </w:style>
  <w:style w:type="paragraph" w:customStyle="1" w:styleId="Reference">
    <w:name w:val="Reference"/>
    <w:basedOn w:val="Normal"/>
    <w:pPr>
      <w:numPr>
        <w:numId w:val="5"/>
      </w:numPr>
    </w:pPr>
    <w:rPr>
      <w:sz w:val="18"/>
      <w:szCs w:val="18"/>
    </w:rPr>
  </w:style>
  <w:style w:type="paragraph" w:customStyle="1" w:styleId="Equation">
    <w:name w:val="Equation"/>
    <w:basedOn w:val="Normal"/>
    <w:pPr>
      <w:tabs>
        <w:tab w:val="left" w:pos="567"/>
        <w:tab w:val="right" w:pos="4678"/>
      </w:tabs>
      <w:spacing w:before="120" w:after="120"/>
      <w:jc w:val="left"/>
    </w:pPr>
    <w:rPr>
      <w:sz w:val="18"/>
      <w:szCs w:val="18"/>
    </w:rPr>
  </w:style>
  <w:style w:type="paragraph" w:customStyle="1" w:styleId="Title1">
    <w:name w:val="Title1"/>
    <w:basedOn w:val="Normal"/>
    <w:next w:val="Author"/>
    <w:pPr>
      <w:spacing w:before="100"/>
      <w:ind w:left="1134" w:right="720"/>
      <w:jc w:val="center"/>
    </w:pPr>
    <w:rPr>
      <w:b/>
      <w:bCs/>
      <w:sz w:val="28"/>
      <w:szCs w:val="28"/>
    </w:rPr>
  </w:style>
  <w:style w:type="paragraph" w:customStyle="1" w:styleId="Item">
    <w:name w:val="Item"/>
    <w:basedOn w:val="Normal"/>
    <w:pPr>
      <w:numPr>
        <w:numId w:val="6"/>
      </w:numPr>
      <w:ind w:right="288"/>
    </w:pPr>
    <w:rPr>
      <w:sz w:val="18"/>
      <w:szCs w:val="18"/>
    </w:rPr>
  </w:style>
  <w:style w:type="paragraph" w:customStyle="1" w:styleId="Abstract">
    <w:name w:val="Abstract"/>
    <w:basedOn w:val="Normal"/>
    <w:next w:val="Normal"/>
    <w:pPr>
      <w:ind w:right="45"/>
    </w:pPr>
    <w:rPr>
      <w:sz w:val="18"/>
      <w:szCs w:val="18"/>
    </w:rPr>
  </w:style>
  <w:style w:type="paragraph" w:customStyle="1" w:styleId="NumItem">
    <w:name w:val="NumItem"/>
    <w:basedOn w:val="Normal"/>
    <w:pPr>
      <w:numPr>
        <w:numId w:val="4"/>
      </w:numPr>
      <w:ind w:left="0" w:right="288" w:firstLine="0"/>
    </w:pPr>
    <w:rPr>
      <w:sz w:val="18"/>
      <w:szCs w:val="18"/>
    </w:rPr>
  </w:style>
  <w:style w:type="paragraph" w:customStyle="1" w:styleId="Affiliation">
    <w:name w:val="Affiliation"/>
    <w:basedOn w:val="Normal"/>
    <w:pPr>
      <w:jc w:val="center"/>
    </w:pPr>
    <w:rPr>
      <w:sz w:val="24"/>
      <w:szCs w:val="24"/>
    </w:rPr>
  </w:style>
  <w:style w:type="paragraph" w:customStyle="1" w:styleId="AbstractHeading">
    <w:name w:val="AbstractHeading"/>
    <w:basedOn w:val="Abstract"/>
    <w:pPr>
      <w:spacing w:before="80" w:after="120"/>
      <w:jc w:val="center"/>
    </w:pPr>
    <w:rPr>
      <w:b/>
      <w:bCs/>
      <w:sz w:val="22"/>
      <w:szCs w:val="22"/>
    </w:rPr>
  </w:style>
  <w:style w:type="paragraph" w:customStyle="1" w:styleId="BodyTextNext">
    <w:name w:val="Body Text Next"/>
    <w:basedOn w:val="Normal"/>
    <w:pPr>
      <w:ind w:right="45" w:firstLine="284"/>
    </w:pPr>
    <w:rPr>
      <w:sz w:val="18"/>
      <w:szCs w:val="18"/>
    </w:rPr>
  </w:style>
  <w:style w:type="paragraph" w:styleId="stBilgi">
    <w:name w:val="header"/>
    <w:basedOn w:val="Normal"/>
    <w:pPr>
      <w:tabs>
        <w:tab w:val="center" w:pos="4153"/>
        <w:tab w:val="right" w:pos="8306"/>
      </w:tabs>
    </w:pPr>
  </w:style>
  <w:style w:type="paragraph" w:customStyle="1" w:styleId="Tablecaption">
    <w:name w:val="Table caption"/>
    <w:basedOn w:val="ResimYazs1"/>
    <w:pPr>
      <w:spacing w:before="220" w:after="180"/>
      <w:jc w:val="center"/>
    </w:pPr>
    <w:rPr>
      <w:i w:val="0"/>
      <w:iCs w:val="0"/>
    </w:rPr>
  </w:style>
  <w:style w:type="paragraph" w:styleId="BalonMetni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Figurecaption">
    <w:name w:val="Figure caption"/>
    <w:basedOn w:val="Tablecaption"/>
    <w:rPr>
      <w:i/>
      <w:iCs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0">
    <w:name w:val="c0"/>
    <w:basedOn w:val="Normal"/>
    <w:rsid w:val="00E01C04"/>
    <w:pPr>
      <w:suppressAutoHyphens w:val="0"/>
      <w:spacing w:before="100" w:beforeAutospacing="1" w:after="100" w:afterAutospacing="1"/>
      <w:jc w:val="left"/>
    </w:pPr>
    <w:rPr>
      <w:rFonts w:eastAsia="Times New Roman"/>
      <w:sz w:val="24"/>
      <w:szCs w:val="24"/>
      <w:lang w:val="en-US" w:eastAsia="en-US"/>
    </w:rPr>
  </w:style>
  <w:style w:type="character" w:styleId="YerTutucuMetni">
    <w:name w:val="Placeholder Text"/>
    <w:basedOn w:val="VarsaylanParagrafYazTipi"/>
    <w:uiPriority w:val="99"/>
    <w:semiHidden/>
    <w:rsid w:val="00142A89"/>
    <w:rPr>
      <w:color w:val="808080"/>
    </w:rPr>
  </w:style>
  <w:style w:type="character" w:styleId="zmlenmeyenBahsetme">
    <w:name w:val="Unresolved Mention"/>
    <w:basedOn w:val="VarsaylanParagrafYazTipi"/>
    <w:uiPriority w:val="99"/>
    <w:semiHidden/>
    <w:unhideWhenUsed/>
    <w:rsid w:val="008A5B07"/>
    <w:rPr>
      <w:color w:val="605E5C"/>
      <w:shd w:val="clear" w:color="auto" w:fill="E1DFDD"/>
    </w:rPr>
  </w:style>
  <w:style w:type="paragraph" w:customStyle="1" w:styleId="mg1">
    <w:name w:val="mg1"/>
    <w:basedOn w:val="Normal"/>
    <w:rsid w:val="00F505F7"/>
    <w:pPr>
      <w:suppressAutoHyphens w:val="0"/>
      <w:spacing w:before="100" w:beforeAutospacing="1" w:after="100" w:afterAutospacing="1"/>
      <w:jc w:val="left"/>
    </w:pPr>
    <w:rPr>
      <w:rFonts w:eastAsia="Times New Roman"/>
      <w:sz w:val="24"/>
      <w:szCs w:val="24"/>
      <w:lang w:eastAsia="tr-TR"/>
    </w:rPr>
  </w:style>
  <w:style w:type="character" w:customStyle="1" w:styleId="AltBilgiChar">
    <w:name w:val="Alt Bilgi Char"/>
    <w:basedOn w:val="VarsaylanParagrafYazTipi"/>
    <w:link w:val="AltBilgi"/>
    <w:uiPriority w:val="99"/>
    <w:rsid w:val="00F3191E"/>
    <w:rPr>
      <w:rFonts w:eastAsia="MS Mincho"/>
      <w:lang w:val="tr-TR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60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nurkus58g@gmail.com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%20Documents\Part-Time\tmpl_97_turkce.dot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D4F6BA-C9F6-4B6A-A9BD-CC6496495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tmpl_97_turkce</Template>
  <TotalTime>376</TotalTime>
  <Pages>4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cengslymn</dc:creator>
  <cp:lastModifiedBy>Onur Kuş</cp:lastModifiedBy>
  <cp:revision>11</cp:revision>
  <cp:lastPrinted>2007-11-28T13:58:00Z</cp:lastPrinted>
  <dcterms:created xsi:type="dcterms:W3CDTF">2012-10-21T07:41:00Z</dcterms:created>
  <dcterms:modified xsi:type="dcterms:W3CDTF">2018-12-16T19:58:00Z</dcterms:modified>
</cp:coreProperties>
</file>